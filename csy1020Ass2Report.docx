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FE44F" w14:textId="77777777" w:rsidR="008130B9" w:rsidRDefault="008130B9" w:rsidP="008130B9">
      <w:pPr>
        <w:rPr>
          <w:rFonts w:ascii="Verdana" w:hAnsi="Verdana"/>
          <w:b/>
          <w:bCs/>
          <w:sz w:val="36"/>
          <w:szCs w:val="36"/>
        </w:rPr>
      </w:pPr>
    </w:p>
    <w:p w14:paraId="5126B8EA" w14:textId="691B797C" w:rsidR="008130B9" w:rsidRPr="008130B9" w:rsidRDefault="008130B9" w:rsidP="008130B9">
      <w:pPr>
        <w:rPr>
          <w:rFonts w:ascii="Verdana" w:hAnsi="Verdana"/>
          <w:b/>
          <w:bCs/>
          <w:sz w:val="36"/>
          <w:szCs w:val="36"/>
        </w:rPr>
      </w:pPr>
      <w:r w:rsidRPr="008130B9">
        <w:rPr>
          <w:rFonts w:ascii="Verdana" w:hAnsi="Verdana"/>
          <w:b/>
          <w:bCs/>
          <w:sz w:val="36"/>
          <w:szCs w:val="36"/>
        </w:rPr>
        <w:t>CSY1020:</w:t>
      </w:r>
      <w:r w:rsidRPr="008130B9">
        <w:rPr>
          <w:rFonts w:ascii="Verdana" w:hAnsi="Verdana"/>
          <w:b/>
          <w:bCs/>
          <w:sz w:val="36"/>
          <w:szCs w:val="36"/>
        </w:rPr>
        <w:tab/>
      </w:r>
      <w:r w:rsidRPr="008130B9">
        <w:rPr>
          <w:rFonts w:ascii="Verdana" w:hAnsi="Verdana"/>
          <w:b/>
          <w:bCs/>
          <w:sz w:val="36"/>
          <w:szCs w:val="36"/>
        </w:rPr>
        <w:tab/>
      </w:r>
      <w:r w:rsidRPr="008130B9">
        <w:rPr>
          <w:rFonts w:ascii="Verdana" w:hAnsi="Verdana"/>
          <w:b/>
          <w:bCs/>
          <w:sz w:val="36"/>
          <w:szCs w:val="36"/>
        </w:rPr>
        <w:tab/>
        <w:t>P</w:t>
      </w:r>
      <w:r w:rsidR="00B7177A">
        <w:rPr>
          <w:rFonts w:ascii="Verdana" w:hAnsi="Verdana"/>
          <w:b/>
          <w:bCs/>
          <w:sz w:val="36"/>
          <w:szCs w:val="36"/>
        </w:rPr>
        <w:t>r</w:t>
      </w:r>
      <w:r w:rsidRPr="008130B9">
        <w:rPr>
          <w:rFonts w:ascii="Verdana" w:hAnsi="Verdana"/>
          <w:b/>
          <w:bCs/>
          <w:sz w:val="36"/>
          <w:szCs w:val="36"/>
        </w:rPr>
        <w:t>oblem Solving &amp; Programming</w:t>
      </w:r>
    </w:p>
    <w:p w14:paraId="172373D0" w14:textId="6D5388FD" w:rsidR="008130B9" w:rsidRDefault="008130B9" w:rsidP="008130B9">
      <w:pPr>
        <w:rPr>
          <w:rFonts w:ascii="Verdana" w:hAnsi="Verdana"/>
          <w:b/>
          <w:bCs/>
          <w:sz w:val="36"/>
          <w:szCs w:val="36"/>
        </w:rPr>
      </w:pPr>
      <w:r w:rsidRPr="008130B9">
        <w:rPr>
          <w:rFonts w:ascii="Verdana" w:hAnsi="Verdana"/>
          <w:b/>
          <w:bCs/>
          <w:sz w:val="36"/>
          <w:szCs w:val="36"/>
        </w:rPr>
        <w:t xml:space="preserve">Assignment 2: </w:t>
      </w:r>
      <w:r w:rsidRPr="008130B9">
        <w:rPr>
          <w:rFonts w:ascii="Verdana" w:hAnsi="Verdana"/>
          <w:b/>
          <w:bCs/>
          <w:sz w:val="36"/>
          <w:szCs w:val="36"/>
        </w:rPr>
        <w:tab/>
        <w:t>Programming (Java) (50%)</w:t>
      </w:r>
    </w:p>
    <w:p w14:paraId="38BB4201" w14:textId="77777777" w:rsidR="00CA400C" w:rsidRPr="00CA400C" w:rsidRDefault="00CA400C" w:rsidP="008130B9">
      <w:pPr>
        <w:rPr>
          <w:rFonts w:ascii="Verdana" w:hAnsi="Verdana"/>
          <w:b/>
          <w:bCs/>
          <w:sz w:val="36"/>
          <w:szCs w:val="36"/>
        </w:rPr>
      </w:pPr>
    </w:p>
    <w:p w14:paraId="461EB8B2" w14:textId="65076553" w:rsidR="008130B9" w:rsidRPr="001E3918" w:rsidRDefault="008F11E0" w:rsidP="008130B9">
      <w:pPr>
        <w:jc w:val="center"/>
        <w:rPr>
          <w:rFonts w:ascii="Verdana" w:hAnsi="Verdana"/>
          <w:sz w:val="36"/>
          <w:szCs w:val="36"/>
          <w:lang w:val="pt-PT"/>
        </w:rPr>
      </w:pPr>
      <w:r w:rsidRPr="001E3918">
        <w:rPr>
          <w:rFonts w:ascii="Verdana" w:hAnsi="Verdana"/>
          <w:sz w:val="36"/>
          <w:szCs w:val="36"/>
          <w:lang w:val="pt-PT"/>
        </w:rPr>
        <w:t>Ana Rosa Neto Gaspar</w:t>
      </w:r>
    </w:p>
    <w:p w14:paraId="23A05F1B" w14:textId="77777777" w:rsidR="008130B9" w:rsidRPr="001E3918" w:rsidRDefault="008130B9" w:rsidP="008130B9">
      <w:pPr>
        <w:jc w:val="center"/>
        <w:rPr>
          <w:rFonts w:ascii="Verdana" w:hAnsi="Verdana"/>
          <w:sz w:val="36"/>
          <w:szCs w:val="36"/>
          <w:lang w:val="pt-PT"/>
        </w:rPr>
      </w:pPr>
    </w:p>
    <w:p w14:paraId="2F97861B" w14:textId="033BBE19" w:rsidR="008F11E0" w:rsidRPr="001E3918" w:rsidRDefault="008F11E0" w:rsidP="008F11E0">
      <w:pPr>
        <w:jc w:val="center"/>
        <w:rPr>
          <w:rFonts w:ascii="Verdana" w:hAnsi="Verdana"/>
          <w:sz w:val="36"/>
          <w:szCs w:val="36"/>
          <w:lang w:val="pt-PT"/>
        </w:rPr>
      </w:pPr>
      <w:r w:rsidRPr="001E3918">
        <w:rPr>
          <w:rFonts w:ascii="Verdana" w:hAnsi="Verdana"/>
          <w:sz w:val="36"/>
          <w:szCs w:val="36"/>
          <w:lang w:val="pt-PT"/>
        </w:rPr>
        <w:t>18400473</w:t>
      </w:r>
    </w:p>
    <w:p w14:paraId="2DF64C49" w14:textId="77777777" w:rsidR="008130B9" w:rsidRPr="001E3918" w:rsidRDefault="008130B9" w:rsidP="008130B9">
      <w:pPr>
        <w:jc w:val="center"/>
        <w:rPr>
          <w:rFonts w:ascii="Verdana" w:hAnsi="Verdana"/>
          <w:sz w:val="36"/>
          <w:szCs w:val="36"/>
          <w:lang w:val="pt-PT"/>
        </w:rPr>
      </w:pPr>
    </w:p>
    <w:p w14:paraId="5CD95DBE" w14:textId="77777777" w:rsidR="008130B9" w:rsidRPr="001E3918" w:rsidRDefault="008130B9" w:rsidP="008130B9">
      <w:pPr>
        <w:jc w:val="center"/>
        <w:rPr>
          <w:rFonts w:ascii="Verdana" w:hAnsi="Verdana"/>
          <w:sz w:val="36"/>
          <w:szCs w:val="36"/>
          <w:lang w:val="pt-PT"/>
        </w:rPr>
      </w:pPr>
      <w:proofErr w:type="spellStart"/>
      <w:r w:rsidRPr="001E3918">
        <w:rPr>
          <w:rFonts w:ascii="Verdana" w:hAnsi="Verdana"/>
          <w:sz w:val="36"/>
          <w:szCs w:val="36"/>
          <w:lang w:val="pt-PT"/>
        </w:rPr>
        <w:t>BSc</w:t>
      </w:r>
      <w:proofErr w:type="spellEnd"/>
      <w:r w:rsidRPr="001E3918">
        <w:rPr>
          <w:rFonts w:ascii="Verdana" w:hAnsi="Verdana"/>
          <w:sz w:val="36"/>
          <w:szCs w:val="36"/>
          <w:lang w:val="pt-PT"/>
        </w:rPr>
        <w:t xml:space="preserve"> </w:t>
      </w:r>
      <w:proofErr w:type="spellStart"/>
      <w:r w:rsidRPr="001E3918">
        <w:rPr>
          <w:rFonts w:ascii="Verdana" w:hAnsi="Verdana"/>
          <w:sz w:val="36"/>
          <w:szCs w:val="36"/>
          <w:lang w:val="pt-PT"/>
        </w:rPr>
        <w:t>Computing</w:t>
      </w:r>
      <w:proofErr w:type="spellEnd"/>
    </w:p>
    <w:p w14:paraId="19EE17F8" w14:textId="77777777" w:rsidR="008130B9" w:rsidRPr="008F11E0" w:rsidRDefault="008130B9" w:rsidP="008130B9">
      <w:pPr>
        <w:jc w:val="center"/>
        <w:rPr>
          <w:rFonts w:ascii="Verdana" w:hAnsi="Verdana"/>
          <w:color w:val="008000"/>
          <w:sz w:val="36"/>
          <w:szCs w:val="36"/>
          <w:lang w:val="pt-PT"/>
        </w:rPr>
      </w:pPr>
    </w:p>
    <w:p w14:paraId="30F01415" w14:textId="2B331133" w:rsidR="008130B9" w:rsidRDefault="00CA400C" w:rsidP="008130B9">
      <w:pPr>
        <w:jc w:val="center"/>
        <w:rPr>
          <w:rStyle w:val="Cabealho1Carter"/>
          <w:sz w:val="36"/>
          <w:szCs w:val="36"/>
        </w:rPr>
      </w:pPr>
      <w:r>
        <w:rPr>
          <w:rStyle w:val="Cabealho1Carter"/>
          <w:noProof/>
          <w:sz w:val="36"/>
          <w:szCs w:val="36"/>
          <w:lang w:eastAsia="en-GB"/>
        </w:rPr>
        <w:drawing>
          <wp:inline distT="0" distB="0" distL="0" distR="0" wp14:anchorId="40F1D714" wp14:editId="411DB199">
            <wp:extent cx="6636385" cy="5703570"/>
            <wp:effectExtent l="0" t="0" r="0" b="0"/>
            <wp:docPr id="2" name="Picture 2" desc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6385" cy="5703570"/>
                    </a:xfrm>
                    <a:prstGeom prst="rect">
                      <a:avLst/>
                    </a:prstGeom>
                    <a:noFill/>
                    <a:ln>
                      <a:noFill/>
                    </a:ln>
                  </pic:spPr>
                </pic:pic>
              </a:graphicData>
            </a:graphic>
          </wp:inline>
        </w:drawing>
      </w:r>
    </w:p>
    <w:p w14:paraId="626339EF" w14:textId="77777777" w:rsidR="00D742EE" w:rsidRPr="008130B9" w:rsidRDefault="008130B9" w:rsidP="008130B9">
      <w:pPr>
        <w:jc w:val="center"/>
        <w:rPr>
          <w:rFonts w:ascii="Verdana" w:hAnsi="Verdana"/>
          <w:sz w:val="36"/>
          <w:szCs w:val="36"/>
        </w:rPr>
      </w:pPr>
      <w:bookmarkStart w:id="0" w:name="_Toc440976097"/>
      <w:bookmarkStart w:id="1" w:name="_Toc474151596"/>
      <w:r w:rsidRPr="008130B9">
        <w:rPr>
          <w:rStyle w:val="Cabealho1Carter"/>
          <w:sz w:val="36"/>
          <w:szCs w:val="36"/>
        </w:rPr>
        <w:t>University of Northampton</w:t>
      </w:r>
      <w:bookmarkEnd w:id="0"/>
      <w:bookmarkEnd w:id="1"/>
    </w:p>
    <w:p w14:paraId="13B27578" w14:textId="77777777" w:rsidR="008130B9" w:rsidRPr="008130B9" w:rsidRDefault="008130B9" w:rsidP="00D742EE">
      <w:pPr>
        <w:widowControl w:val="0"/>
        <w:ind w:left="720" w:hanging="720"/>
        <w:jc w:val="both"/>
        <w:rPr>
          <w:rFonts w:ascii="Verdana" w:hAnsi="Verdana"/>
          <w:sz w:val="20"/>
        </w:rPr>
      </w:pPr>
    </w:p>
    <w:p w14:paraId="405148CC" w14:textId="06BFA037" w:rsidR="00450F5A" w:rsidRPr="008130B9" w:rsidRDefault="008130B9" w:rsidP="00AE355C">
      <w:pPr>
        <w:widowControl w:val="0"/>
        <w:spacing w:after="59"/>
        <w:jc w:val="center"/>
        <w:rPr>
          <w:rFonts w:ascii="Verdana" w:hAnsi="Verdana"/>
          <w:b/>
          <w:sz w:val="20"/>
          <w:szCs w:val="20"/>
        </w:rPr>
      </w:pPr>
      <w:r w:rsidRPr="008130B9">
        <w:rPr>
          <w:rFonts w:ascii="Verdana" w:hAnsi="Verdana"/>
          <w:sz w:val="20"/>
          <w:szCs w:val="20"/>
        </w:rPr>
        <w:t>Submission</w:t>
      </w:r>
      <w:r w:rsidR="00E3561D" w:rsidRPr="008130B9">
        <w:rPr>
          <w:rFonts w:ascii="Verdana" w:hAnsi="Verdana"/>
          <w:sz w:val="20"/>
          <w:szCs w:val="20"/>
        </w:rPr>
        <w:t xml:space="preserve">: </w:t>
      </w:r>
      <w:r w:rsidR="00E3561D" w:rsidRPr="008130B9">
        <w:rPr>
          <w:rFonts w:ascii="Verdana" w:hAnsi="Verdana"/>
          <w:sz w:val="20"/>
          <w:szCs w:val="20"/>
        </w:rPr>
        <w:tab/>
      </w:r>
      <w:r w:rsidR="00CC12C0" w:rsidRPr="008130B9">
        <w:rPr>
          <w:rFonts w:ascii="Verdana" w:hAnsi="Verdana"/>
          <w:sz w:val="20"/>
          <w:szCs w:val="20"/>
        </w:rPr>
        <w:tab/>
      </w:r>
      <w:r w:rsidR="00CA400C" w:rsidRPr="00876297">
        <w:rPr>
          <w:rFonts w:ascii="Verdana" w:hAnsi="Verdana"/>
          <w:b/>
          <w:sz w:val="22"/>
          <w:szCs w:val="22"/>
        </w:rPr>
        <w:t xml:space="preserve">Sunday, </w:t>
      </w:r>
      <w:r w:rsidR="00CA400C">
        <w:rPr>
          <w:rFonts w:ascii="Verdana" w:hAnsi="Verdana"/>
          <w:b/>
          <w:sz w:val="22"/>
          <w:szCs w:val="22"/>
        </w:rPr>
        <w:t>22</w:t>
      </w:r>
      <w:r w:rsidR="00CA400C" w:rsidRPr="00D928BF">
        <w:rPr>
          <w:rFonts w:ascii="Verdana" w:hAnsi="Verdana"/>
          <w:b/>
          <w:sz w:val="22"/>
          <w:szCs w:val="22"/>
          <w:vertAlign w:val="superscript"/>
        </w:rPr>
        <w:t>nd</w:t>
      </w:r>
      <w:r w:rsidR="00CA400C">
        <w:rPr>
          <w:rFonts w:ascii="Verdana" w:hAnsi="Verdana"/>
          <w:b/>
          <w:sz w:val="22"/>
          <w:szCs w:val="22"/>
        </w:rPr>
        <w:t xml:space="preserve"> April 2018</w:t>
      </w:r>
      <w:r w:rsidR="00340705" w:rsidRPr="008130B9">
        <w:rPr>
          <w:rFonts w:ascii="Verdana" w:hAnsi="Verdana"/>
          <w:b/>
          <w:sz w:val="20"/>
          <w:szCs w:val="20"/>
        </w:rPr>
        <w:t>, by 23h59</w:t>
      </w:r>
      <w:r w:rsidR="00A22742" w:rsidRPr="008130B9">
        <w:rPr>
          <w:rFonts w:ascii="Verdana" w:hAnsi="Verdana"/>
          <w:b/>
          <w:sz w:val="20"/>
          <w:szCs w:val="20"/>
        </w:rPr>
        <w:t>.</w:t>
      </w:r>
    </w:p>
    <w:p w14:paraId="09628989" w14:textId="77777777" w:rsidR="00A17B81" w:rsidRDefault="00A17B81" w:rsidP="00A17B81">
      <w:pPr>
        <w:widowControl w:val="0"/>
        <w:rPr>
          <w:rFonts w:ascii="Verdana" w:hAnsi="Verdana"/>
          <w:b/>
          <w:bCs/>
          <w:sz w:val="20"/>
          <w:szCs w:val="20"/>
        </w:rPr>
      </w:pPr>
      <w:r>
        <w:rPr>
          <w:rFonts w:ascii="Verdana" w:hAnsi="Verdana"/>
          <w:b/>
          <w:bCs/>
          <w:sz w:val="20"/>
          <w:szCs w:val="20"/>
        </w:rPr>
        <w:br w:type="page"/>
      </w:r>
    </w:p>
    <w:p w14:paraId="244314ED" w14:textId="77777777" w:rsidR="00A17B81" w:rsidRDefault="00A17B81" w:rsidP="00A17B81">
      <w:pPr>
        <w:widowControl w:val="0"/>
        <w:rPr>
          <w:rFonts w:ascii="Verdana" w:hAnsi="Verdana"/>
          <w:b/>
          <w:bCs/>
          <w:sz w:val="20"/>
          <w:szCs w:val="20"/>
        </w:rPr>
      </w:pPr>
    </w:p>
    <w:p w14:paraId="3C869EDD" w14:textId="77777777" w:rsidR="00A17B81" w:rsidRDefault="00A17B81" w:rsidP="004E3D0B">
      <w:pPr>
        <w:rPr>
          <w:rFonts w:ascii="Verdana" w:hAnsi="Verdana"/>
          <w:b/>
        </w:rPr>
      </w:pPr>
      <w:bookmarkStart w:id="2" w:name="_Toc286391404"/>
      <w:r w:rsidRPr="00433354">
        <w:rPr>
          <w:rFonts w:ascii="Verdana" w:hAnsi="Verdana"/>
          <w:b/>
        </w:rPr>
        <w:t>TABLE OF CONTENTS</w:t>
      </w:r>
      <w:bookmarkEnd w:id="2"/>
    </w:p>
    <w:p w14:paraId="13896B2A" w14:textId="77777777" w:rsidR="00433354" w:rsidRPr="002A0E87" w:rsidRDefault="00433354" w:rsidP="004E3D0B">
      <w:pPr>
        <w:rPr>
          <w:rFonts w:ascii="Verdana" w:hAnsi="Verdana"/>
          <w:b/>
        </w:rPr>
      </w:pPr>
    </w:p>
    <w:p w14:paraId="19E0ECCC" w14:textId="77777777" w:rsidR="00765285" w:rsidRPr="00765285" w:rsidRDefault="00433354">
      <w:pPr>
        <w:pStyle w:val="ndice1"/>
        <w:tabs>
          <w:tab w:val="right" w:leader="dot" w:pos="10450"/>
        </w:tabs>
        <w:rPr>
          <w:rFonts w:asciiTheme="minorHAnsi" w:eastAsiaTheme="minorEastAsia" w:hAnsiTheme="minorHAnsi" w:cstheme="minorBidi"/>
          <w:noProof/>
          <w:lang w:eastAsia="en-GB"/>
        </w:rPr>
      </w:pPr>
      <w:r w:rsidRPr="00765285">
        <w:rPr>
          <w:rFonts w:asciiTheme="minorHAnsi" w:hAnsiTheme="minorHAnsi"/>
          <w:sz w:val="22"/>
          <w:szCs w:val="22"/>
        </w:rPr>
        <w:fldChar w:fldCharType="begin"/>
      </w:r>
      <w:r w:rsidRPr="00765285">
        <w:rPr>
          <w:rFonts w:asciiTheme="minorHAnsi" w:hAnsiTheme="minorHAnsi"/>
          <w:sz w:val="22"/>
          <w:szCs w:val="22"/>
        </w:rPr>
        <w:instrText xml:space="preserve"> TOC \o "1-2" </w:instrText>
      </w:r>
      <w:r w:rsidRPr="00765285">
        <w:rPr>
          <w:rFonts w:asciiTheme="minorHAnsi" w:hAnsiTheme="minorHAnsi"/>
          <w:sz w:val="22"/>
          <w:szCs w:val="22"/>
        </w:rPr>
        <w:fldChar w:fldCharType="separate"/>
      </w:r>
      <w:r w:rsidR="00765285" w:rsidRPr="00765285">
        <w:rPr>
          <w:rFonts w:asciiTheme="minorHAnsi" w:hAnsiTheme="minorHAnsi"/>
          <w:noProof/>
        </w:rPr>
        <w:t>University of Northampton</w:t>
      </w:r>
      <w:r w:rsidR="00765285" w:rsidRPr="00765285">
        <w:rPr>
          <w:rFonts w:asciiTheme="minorHAnsi" w:hAnsiTheme="minorHAnsi"/>
          <w:noProof/>
        </w:rPr>
        <w:tab/>
      </w:r>
      <w:r w:rsidR="00765285" w:rsidRPr="00765285">
        <w:rPr>
          <w:rFonts w:asciiTheme="minorHAnsi" w:hAnsiTheme="minorHAnsi"/>
          <w:noProof/>
        </w:rPr>
        <w:fldChar w:fldCharType="begin"/>
      </w:r>
      <w:r w:rsidR="00765285" w:rsidRPr="00765285">
        <w:rPr>
          <w:rFonts w:asciiTheme="minorHAnsi" w:hAnsiTheme="minorHAnsi"/>
          <w:noProof/>
        </w:rPr>
        <w:instrText xml:space="preserve"> PAGEREF _Toc474151596 \h </w:instrText>
      </w:r>
      <w:r w:rsidR="00765285" w:rsidRPr="00765285">
        <w:rPr>
          <w:rFonts w:asciiTheme="minorHAnsi" w:hAnsiTheme="minorHAnsi"/>
          <w:noProof/>
        </w:rPr>
      </w:r>
      <w:r w:rsidR="00765285" w:rsidRPr="00765285">
        <w:rPr>
          <w:rFonts w:asciiTheme="minorHAnsi" w:hAnsiTheme="minorHAnsi"/>
          <w:noProof/>
        </w:rPr>
        <w:fldChar w:fldCharType="separate"/>
      </w:r>
      <w:r w:rsidR="00765285" w:rsidRPr="00765285">
        <w:rPr>
          <w:rFonts w:asciiTheme="minorHAnsi" w:hAnsiTheme="minorHAnsi"/>
          <w:noProof/>
        </w:rPr>
        <w:t>1</w:t>
      </w:r>
      <w:r w:rsidR="00765285" w:rsidRPr="00765285">
        <w:rPr>
          <w:rFonts w:asciiTheme="minorHAnsi" w:hAnsiTheme="minorHAnsi"/>
          <w:noProof/>
        </w:rPr>
        <w:fldChar w:fldCharType="end"/>
      </w:r>
    </w:p>
    <w:p w14:paraId="64E90CF9"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1.</w:t>
      </w:r>
      <w:r w:rsidRPr="00765285">
        <w:rPr>
          <w:rFonts w:asciiTheme="minorHAnsi" w:eastAsiaTheme="minorEastAsia" w:hAnsiTheme="minorHAnsi" w:cstheme="minorBidi"/>
          <w:noProof/>
          <w:lang w:eastAsia="en-GB"/>
        </w:rPr>
        <w:tab/>
      </w:r>
      <w:r w:rsidRPr="00765285">
        <w:rPr>
          <w:rFonts w:asciiTheme="minorHAnsi" w:hAnsiTheme="minorHAnsi"/>
          <w:noProof/>
        </w:rPr>
        <w:t>INTRODUCTION &amp; PROBLEM SPECIFICATION</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_Toc474151597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3</w:t>
      </w:r>
      <w:r w:rsidRPr="00765285">
        <w:rPr>
          <w:rFonts w:asciiTheme="minorHAnsi" w:hAnsiTheme="minorHAnsi"/>
          <w:noProof/>
        </w:rPr>
        <w:fldChar w:fldCharType="end"/>
      </w:r>
    </w:p>
    <w:p w14:paraId="5BA39581"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1.1.</w:t>
      </w:r>
      <w:r w:rsidRPr="00765285">
        <w:rPr>
          <w:rFonts w:asciiTheme="minorHAnsi" w:eastAsiaTheme="minorEastAsia" w:hAnsiTheme="minorHAnsi" w:cstheme="minorBidi"/>
          <w:noProof/>
          <w:lang w:eastAsia="en-GB"/>
        </w:rPr>
        <w:tab/>
      </w:r>
      <w:r w:rsidRPr="00765285">
        <w:rPr>
          <w:rFonts w:asciiTheme="minorHAnsi" w:hAnsiTheme="minorHAnsi"/>
          <w:noProof/>
        </w:rPr>
        <w:t>Aim</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_Toc474151598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3</w:t>
      </w:r>
      <w:r w:rsidRPr="00765285">
        <w:rPr>
          <w:rFonts w:asciiTheme="minorHAnsi" w:hAnsiTheme="minorHAnsi"/>
          <w:noProof/>
        </w:rPr>
        <w:fldChar w:fldCharType="end"/>
      </w:r>
    </w:p>
    <w:p w14:paraId="2DAB6908"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1.2.</w:t>
      </w:r>
      <w:r w:rsidRPr="00765285">
        <w:rPr>
          <w:rFonts w:asciiTheme="minorHAnsi" w:eastAsiaTheme="minorEastAsia" w:hAnsiTheme="minorHAnsi" w:cstheme="minorBidi"/>
          <w:noProof/>
          <w:lang w:eastAsia="en-GB"/>
        </w:rPr>
        <w:tab/>
      </w:r>
      <w:r w:rsidRPr="00765285">
        <w:rPr>
          <w:rFonts w:asciiTheme="minorHAnsi" w:hAnsiTheme="minorHAnsi"/>
          <w:noProof/>
        </w:rPr>
        <w:t>Objectives</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_Toc474151599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3</w:t>
      </w:r>
      <w:r w:rsidRPr="00765285">
        <w:rPr>
          <w:rFonts w:asciiTheme="minorHAnsi" w:hAnsiTheme="minorHAnsi"/>
          <w:noProof/>
        </w:rPr>
        <w:fldChar w:fldCharType="end"/>
      </w:r>
    </w:p>
    <w:p w14:paraId="23E9125A"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2.</w:t>
      </w:r>
      <w:r w:rsidRPr="00765285">
        <w:rPr>
          <w:rFonts w:asciiTheme="minorHAnsi" w:eastAsiaTheme="minorEastAsia" w:hAnsiTheme="minorHAnsi" w:cstheme="minorBidi"/>
          <w:noProof/>
          <w:lang w:eastAsia="en-GB"/>
        </w:rPr>
        <w:tab/>
      </w:r>
      <w:r w:rsidRPr="00765285">
        <w:rPr>
          <w:rFonts w:asciiTheme="minorHAnsi" w:hAnsiTheme="minorHAnsi"/>
          <w:noProof/>
        </w:rPr>
        <w:t>ANALYSIS</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_Toc474151600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5</w:t>
      </w:r>
      <w:r w:rsidRPr="00765285">
        <w:rPr>
          <w:rFonts w:asciiTheme="minorHAnsi" w:hAnsiTheme="minorHAnsi"/>
          <w:noProof/>
        </w:rPr>
        <w:fldChar w:fldCharType="end"/>
      </w:r>
    </w:p>
    <w:p w14:paraId="3F71D43F"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2.1.</w:t>
      </w:r>
      <w:r w:rsidRPr="00765285">
        <w:rPr>
          <w:rFonts w:asciiTheme="minorHAnsi" w:eastAsiaTheme="minorEastAsia" w:hAnsiTheme="minorHAnsi" w:cstheme="minorBidi"/>
          <w:noProof/>
          <w:lang w:eastAsia="en-GB"/>
        </w:rPr>
        <w:tab/>
      </w:r>
      <w:r w:rsidRPr="00765285">
        <w:rPr>
          <w:rFonts w:asciiTheme="minorHAnsi" w:hAnsiTheme="minorHAnsi"/>
          <w:noProof/>
        </w:rPr>
        <w:t>System Requirements: Essential (Graphical User Interface)</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_Toc474151601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5</w:t>
      </w:r>
      <w:r w:rsidRPr="00765285">
        <w:rPr>
          <w:rFonts w:asciiTheme="minorHAnsi" w:hAnsiTheme="minorHAnsi"/>
          <w:noProof/>
        </w:rPr>
        <w:fldChar w:fldCharType="end"/>
      </w:r>
    </w:p>
    <w:p w14:paraId="0CE84EA7"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2.2.</w:t>
      </w:r>
      <w:r w:rsidRPr="00765285">
        <w:rPr>
          <w:rFonts w:asciiTheme="minorHAnsi" w:eastAsiaTheme="minorEastAsia" w:hAnsiTheme="minorHAnsi" w:cstheme="minorBidi"/>
          <w:noProof/>
          <w:lang w:eastAsia="en-GB"/>
        </w:rPr>
        <w:tab/>
      </w:r>
      <w:r w:rsidRPr="00765285">
        <w:rPr>
          <w:rFonts w:asciiTheme="minorHAnsi" w:hAnsiTheme="minorHAnsi"/>
          <w:noProof/>
        </w:rPr>
        <w:t>System Requirements: Additional (Functionality &amp; Complexity)</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_Toc474151602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5</w:t>
      </w:r>
      <w:r w:rsidRPr="00765285">
        <w:rPr>
          <w:rFonts w:asciiTheme="minorHAnsi" w:hAnsiTheme="minorHAnsi"/>
          <w:noProof/>
        </w:rPr>
        <w:fldChar w:fldCharType="end"/>
      </w:r>
    </w:p>
    <w:p w14:paraId="471E275F"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3.</w:t>
      </w:r>
      <w:r w:rsidRPr="00765285">
        <w:rPr>
          <w:rFonts w:asciiTheme="minorHAnsi" w:eastAsiaTheme="minorEastAsia" w:hAnsiTheme="minorHAnsi" w:cstheme="minorBidi"/>
          <w:noProof/>
          <w:lang w:eastAsia="en-GB"/>
        </w:rPr>
        <w:tab/>
      </w:r>
      <w:r w:rsidRPr="00765285">
        <w:rPr>
          <w:rFonts w:asciiTheme="minorHAnsi" w:hAnsiTheme="minorHAnsi"/>
          <w:noProof/>
        </w:rPr>
        <w:t>DESIGN</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_Toc474151603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7</w:t>
      </w:r>
      <w:r w:rsidRPr="00765285">
        <w:rPr>
          <w:rFonts w:asciiTheme="minorHAnsi" w:hAnsiTheme="minorHAnsi"/>
          <w:noProof/>
        </w:rPr>
        <w:fldChar w:fldCharType="end"/>
      </w:r>
    </w:p>
    <w:p w14:paraId="6AD94505"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3.1.</w:t>
      </w:r>
      <w:r w:rsidRPr="00765285">
        <w:rPr>
          <w:rFonts w:asciiTheme="minorHAnsi" w:eastAsiaTheme="minorEastAsia" w:hAnsiTheme="minorHAnsi" w:cstheme="minorBidi"/>
          <w:noProof/>
          <w:lang w:eastAsia="en-GB"/>
        </w:rPr>
        <w:tab/>
      </w:r>
      <w:r w:rsidRPr="00765285">
        <w:rPr>
          <w:rFonts w:asciiTheme="minorHAnsi" w:hAnsiTheme="minorHAnsi"/>
          <w:noProof/>
        </w:rPr>
        <w:t>GUI Design</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_Toc474151604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7</w:t>
      </w:r>
      <w:r w:rsidRPr="00765285">
        <w:rPr>
          <w:rFonts w:asciiTheme="minorHAnsi" w:hAnsiTheme="minorHAnsi"/>
          <w:noProof/>
        </w:rPr>
        <w:fldChar w:fldCharType="end"/>
      </w:r>
    </w:p>
    <w:p w14:paraId="2C39C508" w14:textId="77777777" w:rsidR="00765285" w:rsidRPr="00765285" w:rsidRDefault="00765285">
      <w:pPr>
        <w:pStyle w:val="ndice2"/>
        <w:tabs>
          <w:tab w:val="right" w:leader="dot" w:pos="10450"/>
        </w:tabs>
        <w:rPr>
          <w:rFonts w:asciiTheme="minorHAnsi" w:eastAsiaTheme="minorEastAsia" w:hAnsiTheme="minorHAnsi" w:cstheme="minorBidi"/>
          <w:noProof/>
          <w:lang w:eastAsia="en-GB"/>
        </w:rPr>
      </w:pPr>
      <w:r w:rsidRPr="00765285">
        <w:rPr>
          <w:rFonts w:asciiTheme="minorHAnsi" w:hAnsiTheme="minorHAnsi"/>
          <w:noProof/>
          <w:color w:val="000000"/>
        </w:rPr>
        <w:t>3.2. Design</w:t>
      </w:r>
      <w:r w:rsidRPr="00765285">
        <w:rPr>
          <w:rFonts w:asciiTheme="minorHAnsi" w:hAnsiTheme="minorHAnsi"/>
          <w:noProof/>
        </w:rPr>
        <w:t xml:space="preserve"> (Pseudo-code/Flowcharts)</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_Toc474151605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7</w:t>
      </w:r>
      <w:r w:rsidRPr="00765285">
        <w:rPr>
          <w:rFonts w:asciiTheme="minorHAnsi" w:hAnsiTheme="minorHAnsi"/>
          <w:noProof/>
        </w:rPr>
        <w:fldChar w:fldCharType="end"/>
      </w:r>
    </w:p>
    <w:p w14:paraId="3F489341"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4.</w:t>
      </w:r>
      <w:r w:rsidRPr="00765285">
        <w:rPr>
          <w:rFonts w:asciiTheme="minorHAnsi" w:eastAsiaTheme="minorEastAsia" w:hAnsiTheme="minorHAnsi" w:cstheme="minorBidi"/>
          <w:noProof/>
          <w:lang w:eastAsia="en-GB"/>
        </w:rPr>
        <w:tab/>
      </w:r>
      <w:r w:rsidRPr="00765285">
        <w:rPr>
          <w:rFonts w:asciiTheme="minorHAnsi" w:hAnsiTheme="minorHAnsi"/>
          <w:noProof/>
        </w:rPr>
        <w:t>IMPLEMENTATION</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_Toc474151606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8</w:t>
      </w:r>
      <w:r w:rsidRPr="00765285">
        <w:rPr>
          <w:rFonts w:asciiTheme="minorHAnsi" w:hAnsiTheme="minorHAnsi"/>
          <w:noProof/>
        </w:rPr>
        <w:fldChar w:fldCharType="end"/>
      </w:r>
    </w:p>
    <w:p w14:paraId="5E460C2A"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5.</w:t>
      </w:r>
      <w:r w:rsidRPr="00765285">
        <w:rPr>
          <w:rFonts w:asciiTheme="minorHAnsi" w:eastAsiaTheme="minorEastAsia" w:hAnsiTheme="minorHAnsi" w:cstheme="minorBidi"/>
          <w:noProof/>
          <w:lang w:eastAsia="en-GB"/>
        </w:rPr>
        <w:tab/>
      </w:r>
      <w:r w:rsidRPr="00765285">
        <w:rPr>
          <w:rFonts w:asciiTheme="minorHAnsi" w:hAnsiTheme="minorHAnsi"/>
          <w:noProof/>
        </w:rPr>
        <w:t>TESTING</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_Toc474151607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9</w:t>
      </w:r>
      <w:r w:rsidRPr="00765285">
        <w:rPr>
          <w:rFonts w:asciiTheme="minorHAnsi" w:hAnsiTheme="minorHAnsi"/>
          <w:noProof/>
        </w:rPr>
        <w:fldChar w:fldCharType="end"/>
      </w:r>
    </w:p>
    <w:p w14:paraId="404D8225" w14:textId="77777777" w:rsidR="00765285" w:rsidRPr="00765285" w:rsidRDefault="00765285">
      <w:pPr>
        <w:pStyle w:val="ndice1"/>
        <w:tabs>
          <w:tab w:val="right" w:leader="dot" w:pos="10450"/>
        </w:tabs>
        <w:rPr>
          <w:rFonts w:asciiTheme="minorHAnsi" w:eastAsiaTheme="minorEastAsia" w:hAnsiTheme="minorHAnsi" w:cstheme="minorBidi"/>
          <w:noProof/>
          <w:lang w:eastAsia="en-GB"/>
        </w:rPr>
      </w:pPr>
      <w:r w:rsidRPr="00765285">
        <w:rPr>
          <w:rFonts w:asciiTheme="minorHAnsi" w:hAnsiTheme="minorHAnsi"/>
          <w:noProof/>
        </w:rPr>
        <w:t>System Requirements: Essential (Graphical User Interface):</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_Toc474151608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9</w:t>
      </w:r>
      <w:r w:rsidRPr="00765285">
        <w:rPr>
          <w:rFonts w:asciiTheme="minorHAnsi" w:hAnsiTheme="minorHAnsi"/>
          <w:noProof/>
        </w:rPr>
        <w:fldChar w:fldCharType="end"/>
      </w:r>
    </w:p>
    <w:p w14:paraId="7886ABF1" w14:textId="77777777" w:rsidR="00765285" w:rsidRPr="00765285" w:rsidRDefault="00765285">
      <w:pPr>
        <w:pStyle w:val="ndice1"/>
        <w:tabs>
          <w:tab w:val="right" w:leader="dot" w:pos="10450"/>
        </w:tabs>
        <w:rPr>
          <w:rFonts w:asciiTheme="minorHAnsi" w:eastAsiaTheme="minorEastAsia" w:hAnsiTheme="minorHAnsi" w:cstheme="minorBidi"/>
          <w:noProof/>
          <w:lang w:eastAsia="en-GB"/>
        </w:rPr>
      </w:pPr>
      <w:r w:rsidRPr="00765285">
        <w:rPr>
          <w:rFonts w:asciiTheme="minorHAnsi" w:hAnsiTheme="minorHAnsi"/>
          <w:noProof/>
        </w:rPr>
        <w:t>System Requirements: Additional (Functionality &amp; Complexity):</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_Toc474151609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9</w:t>
      </w:r>
      <w:r w:rsidRPr="00765285">
        <w:rPr>
          <w:rFonts w:asciiTheme="minorHAnsi" w:hAnsiTheme="minorHAnsi"/>
          <w:noProof/>
        </w:rPr>
        <w:fldChar w:fldCharType="end"/>
      </w:r>
    </w:p>
    <w:p w14:paraId="617F28F8" w14:textId="77777777" w:rsidR="00765285" w:rsidRPr="00765285" w:rsidRDefault="00765285">
      <w:pPr>
        <w:pStyle w:val="ndice1"/>
        <w:tabs>
          <w:tab w:val="left" w:pos="480"/>
          <w:tab w:val="right" w:leader="dot" w:pos="10450"/>
        </w:tabs>
        <w:rPr>
          <w:rFonts w:asciiTheme="minorHAnsi" w:eastAsiaTheme="minorEastAsia" w:hAnsiTheme="minorHAnsi" w:cstheme="minorBidi"/>
          <w:noProof/>
          <w:lang w:eastAsia="en-GB"/>
        </w:rPr>
      </w:pPr>
      <w:r w:rsidRPr="00765285">
        <w:rPr>
          <w:rFonts w:asciiTheme="minorHAnsi" w:hAnsiTheme="minorHAnsi"/>
          <w:noProof/>
        </w:rPr>
        <w:t>6.</w:t>
      </w:r>
      <w:r w:rsidRPr="00765285">
        <w:rPr>
          <w:rFonts w:asciiTheme="minorHAnsi" w:eastAsiaTheme="minorEastAsia" w:hAnsiTheme="minorHAnsi" w:cstheme="minorBidi"/>
          <w:noProof/>
          <w:lang w:eastAsia="en-GB"/>
        </w:rPr>
        <w:tab/>
      </w:r>
      <w:r w:rsidRPr="00765285">
        <w:rPr>
          <w:rFonts w:asciiTheme="minorHAnsi" w:hAnsiTheme="minorHAnsi"/>
          <w:noProof/>
        </w:rPr>
        <w:t>CONCLUSION &amp; RECOMMENDATIONS</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_Toc474151610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10</w:t>
      </w:r>
      <w:r w:rsidRPr="00765285">
        <w:rPr>
          <w:rFonts w:asciiTheme="minorHAnsi" w:hAnsiTheme="minorHAnsi"/>
          <w:noProof/>
        </w:rPr>
        <w:fldChar w:fldCharType="end"/>
      </w:r>
    </w:p>
    <w:p w14:paraId="6653AC00"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6.1.</w:t>
      </w:r>
      <w:r w:rsidRPr="00765285">
        <w:rPr>
          <w:rFonts w:asciiTheme="minorHAnsi" w:eastAsiaTheme="minorEastAsia" w:hAnsiTheme="minorHAnsi" w:cstheme="minorBidi"/>
          <w:noProof/>
          <w:lang w:eastAsia="en-GB"/>
        </w:rPr>
        <w:tab/>
      </w:r>
      <w:r w:rsidRPr="00765285">
        <w:rPr>
          <w:rFonts w:asciiTheme="minorHAnsi" w:hAnsiTheme="minorHAnsi"/>
          <w:noProof/>
        </w:rPr>
        <w:t>Introduction</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_Toc474151611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10</w:t>
      </w:r>
      <w:r w:rsidRPr="00765285">
        <w:rPr>
          <w:rFonts w:asciiTheme="minorHAnsi" w:hAnsiTheme="minorHAnsi"/>
          <w:noProof/>
        </w:rPr>
        <w:fldChar w:fldCharType="end"/>
      </w:r>
    </w:p>
    <w:p w14:paraId="32FA6A25"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6.2.</w:t>
      </w:r>
      <w:r w:rsidRPr="00765285">
        <w:rPr>
          <w:rFonts w:asciiTheme="minorHAnsi" w:eastAsiaTheme="minorEastAsia" w:hAnsiTheme="minorHAnsi" w:cstheme="minorBidi"/>
          <w:noProof/>
          <w:lang w:eastAsia="en-GB"/>
        </w:rPr>
        <w:tab/>
      </w:r>
      <w:r w:rsidRPr="00765285">
        <w:rPr>
          <w:rFonts w:asciiTheme="minorHAnsi" w:hAnsiTheme="minorHAnsi"/>
          <w:noProof/>
        </w:rPr>
        <w:t>System Requirements: Essential (Graphical User Interface)</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_Toc474151612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11</w:t>
      </w:r>
      <w:r w:rsidRPr="00765285">
        <w:rPr>
          <w:rFonts w:asciiTheme="minorHAnsi" w:hAnsiTheme="minorHAnsi"/>
          <w:noProof/>
        </w:rPr>
        <w:fldChar w:fldCharType="end"/>
      </w:r>
    </w:p>
    <w:p w14:paraId="4BC6E7BB" w14:textId="77777777" w:rsidR="00765285" w:rsidRPr="00765285" w:rsidRDefault="00765285">
      <w:pPr>
        <w:pStyle w:val="ndice2"/>
        <w:tabs>
          <w:tab w:val="left" w:pos="960"/>
          <w:tab w:val="right" w:leader="dot" w:pos="10450"/>
        </w:tabs>
        <w:rPr>
          <w:rFonts w:asciiTheme="minorHAnsi" w:eastAsiaTheme="minorEastAsia" w:hAnsiTheme="minorHAnsi" w:cstheme="minorBidi"/>
          <w:noProof/>
          <w:lang w:eastAsia="en-GB"/>
        </w:rPr>
      </w:pPr>
      <w:r w:rsidRPr="00765285">
        <w:rPr>
          <w:rFonts w:asciiTheme="minorHAnsi" w:hAnsiTheme="minorHAnsi"/>
          <w:noProof/>
        </w:rPr>
        <w:t>6.3.</w:t>
      </w:r>
      <w:r w:rsidRPr="00765285">
        <w:rPr>
          <w:rFonts w:asciiTheme="minorHAnsi" w:eastAsiaTheme="minorEastAsia" w:hAnsiTheme="minorHAnsi" w:cstheme="minorBidi"/>
          <w:noProof/>
          <w:lang w:eastAsia="en-GB"/>
        </w:rPr>
        <w:tab/>
      </w:r>
      <w:r w:rsidRPr="00765285">
        <w:rPr>
          <w:rFonts w:asciiTheme="minorHAnsi" w:hAnsiTheme="minorHAnsi"/>
          <w:noProof/>
        </w:rPr>
        <w:t>System Requirements: Additional (Functionality &amp; Complexity)</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_Toc474151613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11</w:t>
      </w:r>
      <w:r w:rsidRPr="00765285">
        <w:rPr>
          <w:rFonts w:asciiTheme="minorHAnsi" w:hAnsiTheme="minorHAnsi"/>
          <w:noProof/>
        </w:rPr>
        <w:fldChar w:fldCharType="end"/>
      </w:r>
    </w:p>
    <w:p w14:paraId="28B4C60E" w14:textId="77777777" w:rsidR="00765285" w:rsidRPr="00765285" w:rsidRDefault="00765285">
      <w:pPr>
        <w:pStyle w:val="ndice1"/>
        <w:tabs>
          <w:tab w:val="right" w:leader="dot" w:pos="10450"/>
        </w:tabs>
        <w:rPr>
          <w:rFonts w:asciiTheme="minorHAnsi" w:eastAsiaTheme="minorEastAsia" w:hAnsiTheme="minorHAnsi" w:cstheme="minorBidi"/>
          <w:noProof/>
          <w:lang w:eastAsia="en-GB"/>
        </w:rPr>
      </w:pPr>
      <w:r w:rsidRPr="00765285">
        <w:rPr>
          <w:rFonts w:asciiTheme="minorHAnsi" w:hAnsiTheme="minorHAnsi"/>
          <w:noProof/>
        </w:rPr>
        <w:t>REFERENCES</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_Toc474151614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13</w:t>
      </w:r>
      <w:r w:rsidRPr="00765285">
        <w:rPr>
          <w:rFonts w:asciiTheme="minorHAnsi" w:hAnsiTheme="minorHAnsi"/>
          <w:noProof/>
        </w:rPr>
        <w:fldChar w:fldCharType="end"/>
      </w:r>
    </w:p>
    <w:p w14:paraId="3A1EC7C0" w14:textId="77777777" w:rsidR="00765285" w:rsidRPr="00765285" w:rsidRDefault="00765285">
      <w:pPr>
        <w:pStyle w:val="ndice1"/>
        <w:tabs>
          <w:tab w:val="right" w:leader="dot" w:pos="10450"/>
        </w:tabs>
        <w:rPr>
          <w:rFonts w:asciiTheme="minorHAnsi" w:eastAsiaTheme="minorEastAsia" w:hAnsiTheme="minorHAnsi" w:cstheme="minorBidi"/>
          <w:noProof/>
          <w:lang w:eastAsia="en-GB"/>
        </w:rPr>
      </w:pPr>
      <w:r w:rsidRPr="00765285">
        <w:rPr>
          <w:rFonts w:asciiTheme="minorHAnsi" w:hAnsiTheme="minorHAnsi"/>
          <w:noProof/>
        </w:rPr>
        <w:t>BIBLIOGRAPHY</w:t>
      </w:r>
      <w:r w:rsidRPr="00765285">
        <w:rPr>
          <w:rFonts w:asciiTheme="minorHAnsi" w:hAnsiTheme="minorHAnsi"/>
          <w:noProof/>
        </w:rPr>
        <w:tab/>
      </w:r>
      <w:r w:rsidRPr="00765285">
        <w:rPr>
          <w:rFonts w:asciiTheme="minorHAnsi" w:hAnsiTheme="minorHAnsi"/>
          <w:noProof/>
        </w:rPr>
        <w:fldChar w:fldCharType="begin"/>
      </w:r>
      <w:r w:rsidRPr="00765285">
        <w:rPr>
          <w:rFonts w:asciiTheme="minorHAnsi" w:hAnsiTheme="minorHAnsi"/>
          <w:noProof/>
        </w:rPr>
        <w:instrText xml:space="preserve"> PAGEREF _Toc474151615 \h </w:instrText>
      </w:r>
      <w:r w:rsidRPr="00765285">
        <w:rPr>
          <w:rFonts w:asciiTheme="minorHAnsi" w:hAnsiTheme="minorHAnsi"/>
          <w:noProof/>
        </w:rPr>
      </w:r>
      <w:r w:rsidRPr="00765285">
        <w:rPr>
          <w:rFonts w:asciiTheme="minorHAnsi" w:hAnsiTheme="minorHAnsi"/>
          <w:noProof/>
        </w:rPr>
        <w:fldChar w:fldCharType="separate"/>
      </w:r>
      <w:r w:rsidRPr="00765285">
        <w:rPr>
          <w:rFonts w:asciiTheme="minorHAnsi" w:hAnsiTheme="minorHAnsi"/>
          <w:noProof/>
        </w:rPr>
        <w:t>13</w:t>
      </w:r>
      <w:r w:rsidRPr="00765285">
        <w:rPr>
          <w:rFonts w:asciiTheme="minorHAnsi" w:hAnsiTheme="minorHAnsi"/>
          <w:noProof/>
        </w:rPr>
        <w:fldChar w:fldCharType="end"/>
      </w:r>
    </w:p>
    <w:p w14:paraId="49E1E139" w14:textId="77777777" w:rsidR="004E3D0B" w:rsidRPr="00433354" w:rsidRDefault="00433354" w:rsidP="00433354">
      <w:pPr>
        <w:pStyle w:val="Cabealho1"/>
        <w:numPr>
          <w:ilvl w:val="0"/>
          <w:numId w:val="0"/>
        </w:numPr>
        <w:ind w:left="720" w:hanging="360"/>
      </w:pPr>
      <w:r w:rsidRPr="00765285">
        <w:rPr>
          <w:rFonts w:asciiTheme="minorHAnsi" w:hAnsiTheme="minorHAnsi"/>
          <w:sz w:val="22"/>
          <w:szCs w:val="22"/>
        </w:rPr>
        <w:fldChar w:fldCharType="end"/>
      </w:r>
    </w:p>
    <w:p w14:paraId="798A24B1" w14:textId="77777777" w:rsidR="009028F0" w:rsidRPr="00433354" w:rsidRDefault="009028F0" w:rsidP="004E3D0B">
      <w:pPr>
        <w:rPr>
          <w:rFonts w:ascii="Verdana" w:hAnsi="Verdana"/>
          <w:b/>
        </w:rPr>
      </w:pPr>
      <w:r w:rsidRPr="00433354">
        <w:rPr>
          <w:rFonts w:ascii="Verdana" w:hAnsi="Verdana"/>
          <w:b/>
        </w:rPr>
        <w:t>TABLE OF FIGURE</w:t>
      </w:r>
    </w:p>
    <w:p w14:paraId="43AE841A" w14:textId="77777777" w:rsidR="004E3D0B" w:rsidRDefault="004E3D0B" w:rsidP="004E3D0B">
      <w:pPr>
        <w:rPr>
          <w:rFonts w:ascii="Verdana" w:hAnsi="Verdana"/>
          <w:b/>
        </w:rPr>
      </w:pPr>
    </w:p>
    <w:p w14:paraId="190E9F35" w14:textId="77777777" w:rsidR="00765285" w:rsidRDefault="002B4436">
      <w:pPr>
        <w:pStyle w:val="ndice3"/>
        <w:tabs>
          <w:tab w:val="right" w:leader="dot" w:pos="10450"/>
        </w:tabs>
        <w:rPr>
          <w:rFonts w:asciiTheme="minorHAnsi" w:eastAsiaTheme="minorEastAsia" w:hAnsiTheme="minorHAnsi" w:cstheme="minorBidi"/>
          <w:noProof/>
          <w:lang w:eastAsia="en-GB"/>
        </w:rPr>
      </w:pPr>
      <w:r w:rsidRPr="002B4436">
        <w:rPr>
          <w:rFonts w:asciiTheme="minorHAnsi" w:hAnsiTheme="minorHAnsi"/>
          <w:b/>
          <w:sz w:val="22"/>
          <w:szCs w:val="22"/>
        </w:rPr>
        <w:fldChar w:fldCharType="begin"/>
      </w:r>
      <w:r w:rsidRPr="00765285">
        <w:rPr>
          <w:rFonts w:asciiTheme="minorHAnsi" w:hAnsiTheme="minorHAnsi"/>
          <w:b/>
          <w:sz w:val="22"/>
          <w:szCs w:val="22"/>
        </w:rPr>
        <w:instrText xml:space="preserve"> TOC \o "3-9" </w:instrText>
      </w:r>
      <w:r w:rsidRPr="002B4436">
        <w:rPr>
          <w:rFonts w:asciiTheme="minorHAnsi" w:hAnsiTheme="minorHAnsi"/>
          <w:b/>
          <w:sz w:val="22"/>
          <w:szCs w:val="22"/>
        </w:rPr>
        <w:fldChar w:fldCharType="separate"/>
      </w:r>
      <w:r w:rsidR="00765285" w:rsidRPr="00765285">
        <w:rPr>
          <w:rFonts w:asciiTheme="minorHAnsi" w:hAnsiTheme="minorHAnsi"/>
          <w:noProof/>
        </w:rPr>
        <w:t>Figure</w:t>
      </w:r>
      <w:r w:rsidR="00765285">
        <w:rPr>
          <w:noProof/>
        </w:rPr>
        <w:t xml:space="preserve"> 1.1: Emulation - CBabyBallBounce.java Application – Opening State MacOSX.</w:t>
      </w:r>
      <w:r w:rsidR="00765285">
        <w:rPr>
          <w:noProof/>
        </w:rPr>
        <w:tab/>
      </w:r>
      <w:r w:rsidR="00765285">
        <w:rPr>
          <w:noProof/>
        </w:rPr>
        <w:fldChar w:fldCharType="begin"/>
      </w:r>
      <w:r w:rsidR="00765285">
        <w:rPr>
          <w:noProof/>
        </w:rPr>
        <w:instrText xml:space="preserve"> PAGEREF _Toc474151619 \h </w:instrText>
      </w:r>
      <w:r w:rsidR="00765285">
        <w:rPr>
          <w:noProof/>
        </w:rPr>
      </w:r>
      <w:r w:rsidR="00765285">
        <w:rPr>
          <w:noProof/>
        </w:rPr>
        <w:fldChar w:fldCharType="separate"/>
      </w:r>
      <w:r w:rsidR="00765285">
        <w:rPr>
          <w:noProof/>
        </w:rPr>
        <w:t>3</w:t>
      </w:r>
      <w:r w:rsidR="00765285">
        <w:rPr>
          <w:noProof/>
        </w:rPr>
        <w:fldChar w:fldCharType="end"/>
      </w:r>
    </w:p>
    <w:p w14:paraId="60FE6BD9" w14:textId="77777777" w:rsidR="00765285" w:rsidRDefault="00765285">
      <w:pPr>
        <w:pStyle w:val="ndice3"/>
        <w:tabs>
          <w:tab w:val="right" w:leader="dot" w:pos="10450"/>
        </w:tabs>
        <w:rPr>
          <w:rFonts w:asciiTheme="minorHAnsi" w:eastAsiaTheme="minorEastAsia" w:hAnsiTheme="minorHAnsi" w:cstheme="minorBidi"/>
          <w:noProof/>
          <w:lang w:eastAsia="en-GB"/>
        </w:rPr>
      </w:pPr>
      <w:r>
        <w:rPr>
          <w:noProof/>
        </w:rPr>
        <w:t>Figure 3.1: Emulation - CCarCrash.java Application – Opening State MacOSX.</w:t>
      </w:r>
      <w:r>
        <w:rPr>
          <w:noProof/>
        </w:rPr>
        <w:tab/>
      </w:r>
      <w:r>
        <w:rPr>
          <w:noProof/>
        </w:rPr>
        <w:fldChar w:fldCharType="begin"/>
      </w:r>
      <w:r>
        <w:rPr>
          <w:noProof/>
        </w:rPr>
        <w:instrText xml:space="preserve"> PAGEREF _Toc474151620 \h </w:instrText>
      </w:r>
      <w:r>
        <w:rPr>
          <w:noProof/>
        </w:rPr>
      </w:r>
      <w:r>
        <w:rPr>
          <w:noProof/>
        </w:rPr>
        <w:fldChar w:fldCharType="separate"/>
      </w:r>
      <w:r>
        <w:rPr>
          <w:noProof/>
        </w:rPr>
        <w:t>7</w:t>
      </w:r>
      <w:r>
        <w:rPr>
          <w:noProof/>
        </w:rPr>
        <w:fldChar w:fldCharType="end"/>
      </w:r>
    </w:p>
    <w:p w14:paraId="1B7C5B7F" w14:textId="77777777" w:rsidR="00765285" w:rsidRDefault="00765285">
      <w:pPr>
        <w:pStyle w:val="ndice3"/>
        <w:tabs>
          <w:tab w:val="right" w:leader="dot" w:pos="10450"/>
        </w:tabs>
        <w:rPr>
          <w:rFonts w:asciiTheme="minorHAnsi" w:eastAsiaTheme="minorEastAsia" w:hAnsiTheme="minorHAnsi" w:cstheme="minorBidi"/>
          <w:noProof/>
          <w:lang w:eastAsia="en-GB"/>
        </w:rPr>
      </w:pPr>
      <w:r>
        <w:rPr>
          <w:noProof/>
        </w:rPr>
        <w:t>Figure 6.1: Emulation - CBabyBallBounce.java Application – Opening State MacOSX.</w:t>
      </w:r>
      <w:r>
        <w:rPr>
          <w:noProof/>
        </w:rPr>
        <w:tab/>
      </w:r>
      <w:r>
        <w:rPr>
          <w:noProof/>
        </w:rPr>
        <w:fldChar w:fldCharType="begin"/>
      </w:r>
      <w:r>
        <w:rPr>
          <w:noProof/>
        </w:rPr>
        <w:instrText xml:space="preserve"> PAGEREF _Toc474151621 \h </w:instrText>
      </w:r>
      <w:r>
        <w:rPr>
          <w:noProof/>
        </w:rPr>
      </w:r>
      <w:r>
        <w:rPr>
          <w:noProof/>
        </w:rPr>
        <w:fldChar w:fldCharType="separate"/>
      </w:r>
      <w:r>
        <w:rPr>
          <w:noProof/>
        </w:rPr>
        <w:t>10</w:t>
      </w:r>
      <w:r>
        <w:rPr>
          <w:noProof/>
        </w:rPr>
        <w:fldChar w:fldCharType="end"/>
      </w:r>
    </w:p>
    <w:p w14:paraId="0CCECDB0" w14:textId="77777777" w:rsidR="00433354" w:rsidRPr="00433354" w:rsidRDefault="002B4436" w:rsidP="004E3D0B">
      <w:pPr>
        <w:rPr>
          <w:rFonts w:ascii="Verdana" w:hAnsi="Verdana"/>
          <w:b/>
        </w:rPr>
      </w:pPr>
      <w:r w:rsidRPr="002B4436">
        <w:rPr>
          <w:rFonts w:ascii="Verdana" w:hAnsi="Verdana"/>
          <w:b/>
          <w:sz w:val="22"/>
          <w:szCs w:val="22"/>
        </w:rPr>
        <w:fldChar w:fldCharType="end"/>
      </w:r>
    </w:p>
    <w:p w14:paraId="74B59567" w14:textId="77777777" w:rsidR="009028F0" w:rsidRPr="00433354" w:rsidRDefault="009028F0" w:rsidP="004E3D0B">
      <w:pPr>
        <w:rPr>
          <w:rFonts w:ascii="Verdana" w:hAnsi="Verdana"/>
          <w:b/>
        </w:rPr>
      </w:pPr>
      <w:r w:rsidRPr="00433354">
        <w:rPr>
          <w:rFonts w:ascii="Verdana" w:hAnsi="Verdana"/>
          <w:b/>
        </w:rPr>
        <w:t>LIST OF TABLES</w:t>
      </w:r>
    </w:p>
    <w:p w14:paraId="753180A8" w14:textId="77777777" w:rsidR="004E3D0B" w:rsidRDefault="004E3D0B" w:rsidP="004E3D0B"/>
    <w:p w14:paraId="0721B122" w14:textId="77777777" w:rsidR="004E3D0B" w:rsidRDefault="004E3D0B" w:rsidP="004E3D0B"/>
    <w:p w14:paraId="329521D2" w14:textId="77777777" w:rsidR="00A17B81" w:rsidRPr="00433354" w:rsidRDefault="00A17B81" w:rsidP="002B4436">
      <w:pPr>
        <w:pStyle w:val="Cabealho1"/>
      </w:pPr>
      <w:r>
        <w:br w:type="page"/>
      </w:r>
      <w:bookmarkStart w:id="3" w:name="_Toc286391405"/>
      <w:bookmarkStart w:id="4" w:name="_Toc474151597"/>
      <w:r w:rsidRPr="00433354">
        <w:lastRenderedPageBreak/>
        <w:t>INTRODUCTION &amp; PROBLEM SPECIFICATION</w:t>
      </w:r>
      <w:bookmarkEnd w:id="3"/>
      <w:bookmarkEnd w:id="4"/>
    </w:p>
    <w:p w14:paraId="7B673234" w14:textId="77777777" w:rsidR="00E753EF" w:rsidRPr="007811D6" w:rsidRDefault="00E753EF" w:rsidP="007811D6">
      <w:pPr>
        <w:pStyle w:val="Cabealho2"/>
      </w:pPr>
      <w:bookmarkStart w:id="5" w:name="_Toc286391406"/>
      <w:bookmarkStart w:id="6" w:name="_Toc474151598"/>
      <w:r w:rsidRPr="007811D6">
        <w:t>1.1.</w:t>
      </w:r>
      <w:r w:rsidRPr="007811D6">
        <w:tab/>
        <w:t>Aim</w:t>
      </w:r>
      <w:bookmarkEnd w:id="5"/>
      <w:bookmarkEnd w:id="6"/>
    </w:p>
    <w:p w14:paraId="2EDAE793" w14:textId="77777777" w:rsidR="00CA400C" w:rsidRPr="00876297" w:rsidRDefault="00CA400C" w:rsidP="00CA400C">
      <w:pPr>
        <w:suppressAutoHyphens/>
        <w:rPr>
          <w:rFonts w:ascii="Verdana" w:hAnsi="Verdana"/>
          <w:sz w:val="22"/>
          <w:szCs w:val="22"/>
        </w:rPr>
      </w:pPr>
      <w:r w:rsidRPr="00876297">
        <w:rPr>
          <w:rFonts w:ascii="Verdana" w:hAnsi="Verdana"/>
          <w:sz w:val="22"/>
          <w:szCs w:val="22"/>
        </w:rPr>
        <w:t xml:space="preserve">Using the Green Scenario included, produce a technical report and accompanying Java GUI application, simulating control of </w:t>
      </w:r>
      <w:r>
        <w:rPr>
          <w:rFonts w:ascii="Verdana" w:hAnsi="Verdana"/>
          <w:sz w:val="22"/>
          <w:szCs w:val="22"/>
        </w:rPr>
        <w:t>the ball moving (</w:t>
      </w:r>
      <w:r w:rsidRPr="00876297">
        <w:rPr>
          <w:rFonts w:ascii="Verdana" w:hAnsi="Verdana"/>
          <w:sz w:val="22"/>
          <w:szCs w:val="22"/>
        </w:rPr>
        <w:t>navigate</w:t>
      </w:r>
      <w:r>
        <w:rPr>
          <w:rFonts w:ascii="Verdana" w:hAnsi="Verdana"/>
          <w:sz w:val="22"/>
          <w:szCs w:val="22"/>
        </w:rPr>
        <w:t>d) around the</w:t>
      </w:r>
      <w:r w:rsidRPr="00876297">
        <w:rPr>
          <w:rFonts w:ascii="Verdana" w:hAnsi="Verdana"/>
          <w:sz w:val="22"/>
          <w:szCs w:val="22"/>
        </w:rPr>
        <w:t xml:space="preserve"> </w:t>
      </w:r>
      <w:r>
        <w:rPr>
          <w:rFonts w:ascii="Verdana" w:hAnsi="Verdana"/>
          <w:sz w:val="22"/>
          <w:szCs w:val="22"/>
        </w:rPr>
        <w:t>maze</w:t>
      </w:r>
      <w:r w:rsidRPr="00876297">
        <w:rPr>
          <w:rFonts w:ascii="Verdana" w:hAnsi="Verdana"/>
          <w:sz w:val="22"/>
          <w:szCs w:val="22"/>
        </w:rPr>
        <w:t xml:space="preserve"> using left, right, up and down buttons/keys.</w:t>
      </w:r>
    </w:p>
    <w:p w14:paraId="1EF2BE29" w14:textId="77777777" w:rsidR="00CA400C" w:rsidRPr="00876297" w:rsidRDefault="00CA400C" w:rsidP="00CA400C">
      <w:pPr>
        <w:suppressAutoHyphens/>
        <w:rPr>
          <w:rFonts w:ascii="Verdana" w:hAnsi="Verdana"/>
          <w:sz w:val="22"/>
          <w:szCs w:val="22"/>
        </w:rPr>
      </w:pPr>
    </w:p>
    <w:p w14:paraId="486CC77C" w14:textId="033F6469" w:rsidR="00937E1A" w:rsidRPr="00CA400C" w:rsidRDefault="00CA400C" w:rsidP="002E3F8D">
      <w:pPr>
        <w:suppressAutoHyphens/>
        <w:rPr>
          <w:rFonts w:ascii="Verdana" w:hAnsi="Verdana"/>
          <w:sz w:val="22"/>
          <w:szCs w:val="22"/>
        </w:rPr>
      </w:pPr>
      <w:r w:rsidRPr="00876297">
        <w:rPr>
          <w:rFonts w:ascii="Verdana" w:hAnsi="Verdana"/>
          <w:sz w:val="22"/>
          <w:szCs w:val="22"/>
        </w:rPr>
        <w:t xml:space="preserve">The problem is designed to be open within the rules below, to enable you to develop </w:t>
      </w:r>
      <w:r w:rsidRPr="00876297">
        <w:rPr>
          <w:rFonts w:ascii="Verdana" w:hAnsi="Verdana"/>
          <w:b/>
          <w:sz w:val="22"/>
          <w:szCs w:val="22"/>
          <w:u w:val="single"/>
        </w:rPr>
        <w:t>your solution(s) to the problem</w:t>
      </w:r>
      <w:r w:rsidRPr="00876297">
        <w:rPr>
          <w:rFonts w:ascii="Verdana" w:hAnsi="Verdana"/>
          <w:sz w:val="22"/>
          <w:szCs w:val="22"/>
        </w:rPr>
        <w:t>.</w:t>
      </w:r>
    </w:p>
    <w:p w14:paraId="16899DB9" w14:textId="77777777" w:rsidR="0040391B" w:rsidRDefault="00CA400C" w:rsidP="0040391B">
      <w:pPr>
        <w:keepNext/>
        <w:suppressAutoHyphens/>
        <w:jc w:val="center"/>
      </w:pPr>
      <w:r>
        <w:rPr>
          <w:rFonts w:ascii="Verdana" w:hAnsi="Verdana"/>
          <w:i/>
          <w:noProof/>
          <w:sz w:val="22"/>
          <w:szCs w:val="22"/>
          <w:lang w:eastAsia="en-GB"/>
        </w:rPr>
        <w:drawing>
          <wp:inline distT="0" distB="0" distL="0" distR="0" wp14:anchorId="31008CF9" wp14:editId="790BED94">
            <wp:extent cx="6636385" cy="5703570"/>
            <wp:effectExtent l="0" t="0" r="0" b="0"/>
            <wp:docPr id="5" name="Picture 5" descr="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i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6385" cy="5703570"/>
                    </a:xfrm>
                    <a:prstGeom prst="rect">
                      <a:avLst/>
                    </a:prstGeom>
                    <a:noFill/>
                    <a:ln>
                      <a:noFill/>
                    </a:ln>
                  </pic:spPr>
                </pic:pic>
              </a:graphicData>
            </a:graphic>
          </wp:inline>
        </w:drawing>
      </w:r>
    </w:p>
    <w:p w14:paraId="4401F97E" w14:textId="68577612" w:rsidR="00937E1A" w:rsidRPr="00876297" w:rsidRDefault="0040391B" w:rsidP="0040391B">
      <w:pPr>
        <w:pStyle w:val="Legenda"/>
        <w:jc w:val="center"/>
      </w:pPr>
      <w:r w:rsidRPr="0040391B">
        <w:rPr>
          <w:rFonts w:ascii="Verdana" w:hAnsi="Verdana"/>
          <w:b w:val="0"/>
          <w:i/>
        </w:rPr>
        <w:t xml:space="preserve">Figure </w:t>
      </w:r>
      <w:r w:rsidRPr="0040391B">
        <w:rPr>
          <w:rFonts w:ascii="Verdana" w:hAnsi="Verdana"/>
          <w:b w:val="0"/>
          <w:i/>
        </w:rPr>
        <w:fldChar w:fldCharType="begin"/>
      </w:r>
      <w:r w:rsidRPr="0040391B">
        <w:rPr>
          <w:rFonts w:ascii="Verdana" w:hAnsi="Verdana"/>
          <w:b w:val="0"/>
          <w:i/>
        </w:rPr>
        <w:instrText xml:space="preserve"> SEQ Figure \* ARABIC </w:instrText>
      </w:r>
      <w:r w:rsidRPr="0040391B">
        <w:rPr>
          <w:rFonts w:ascii="Verdana" w:hAnsi="Verdana"/>
          <w:b w:val="0"/>
          <w:i/>
        </w:rPr>
        <w:fldChar w:fldCharType="separate"/>
      </w:r>
      <w:r w:rsidR="00DB44A3">
        <w:rPr>
          <w:rFonts w:ascii="Verdana" w:hAnsi="Verdana"/>
          <w:b w:val="0"/>
          <w:i/>
          <w:noProof/>
        </w:rPr>
        <w:t>1</w:t>
      </w:r>
      <w:r w:rsidRPr="0040391B">
        <w:rPr>
          <w:rFonts w:ascii="Verdana" w:hAnsi="Verdana"/>
          <w:b w:val="0"/>
          <w:i/>
        </w:rPr>
        <w:fldChar w:fldCharType="end"/>
      </w:r>
      <w:r w:rsidRPr="0040391B">
        <w:rPr>
          <w:rFonts w:ascii="Verdana" w:hAnsi="Verdana"/>
          <w:b w:val="0"/>
          <w:i/>
        </w:rPr>
        <w:t xml:space="preserve">.1: Emulation - CBabyBallBounce.java Application – Opening State </w:t>
      </w:r>
      <w:proofErr w:type="spellStart"/>
      <w:r w:rsidRPr="0040391B">
        <w:rPr>
          <w:rFonts w:ascii="Verdana" w:hAnsi="Verdana"/>
          <w:b w:val="0"/>
          <w:i/>
        </w:rPr>
        <w:t>MacOSX</w:t>
      </w:r>
      <w:proofErr w:type="spellEnd"/>
      <w:r w:rsidRPr="0040391B">
        <w:rPr>
          <w:rFonts w:ascii="Verdana" w:hAnsi="Verdana"/>
          <w:b w:val="0"/>
          <w:i/>
        </w:rPr>
        <w:t>.</w:t>
      </w:r>
    </w:p>
    <w:p w14:paraId="1ACD2D3E" w14:textId="77777777" w:rsidR="00433354" w:rsidRDefault="00433354" w:rsidP="00433354">
      <w:pPr>
        <w:pStyle w:val="Legenda"/>
        <w:rPr>
          <w:rFonts w:ascii="Verdana" w:hAnsi="Verdana"/>
          <w:i/>
          <w:sz w:val="22"/>
          <w:szCs w:val="22"/>
        </w:rPr>
      </w:pPr>
    </w:p>
    <w:p w14:paraId="4C4D6E87" w14:textId="77777777" w:rsidR="002E3F8D" w:rsidRDefault="002E3F8D" w:rsidP="00E753EF">
      <w:pPr>
        <w:rPr>
          <w:rFonts w:ascii="Verdana" w:hAnsi="Verdana"/>
          <w:sz w:val="20"/>
          <w:szCs w:val="20"/>
        </w:rPr>
      </w:pPr>
    </w:p>
    <w:p w14:paraId="51960410" w14:textId="77777777" w:rsidR="007811D6" w:rsidRDefault="007811D6" w:rsidP="00937E1A">
      <w:pPr>
        <w:pStyle w:val="Cabealho2"/>
        <w:keepNext/>
      </w:pPr>
      <w:bookmarkStart w:id="7" w:name="_Toc286391407"/>
      <w:bookmarkStart w:id="8" w:name="_Toc474151599"/>
      <w:r>
        <w:t>1.2.</w:t>
      </w:r>
      <w:r>
        <w:tab/>
        <w:t>Objectives</w:t>
      </w:r>
      <w:bookmarkEnd w:id="7"/>
      <w:bookmarkEnd w:id="8"/>
    </w:p>
    <w:p w14:paraId="7820CDAC" w14:textId="77777777" w:rsidR="00CA400C" w:rsidRPr="00876297" w:rsidRDefault="00CA400C" w:rsidP="00CA400C">
      <w:pPr>
        <w:rPr>
          <w:rFonts w:ascii="Verdana" w:hAnsi="Verdana"/>
          <w:sz w:val="22"/>
          <w:szCs w:val="22"/>
        </w:rPr>
      </w:pPr>
      <w:bookmarkStart w:id="9" w:name="_Toc286391410"/>
    </w:p>
    <w:p w14:paraId="1D7F42C3" w14:textId="77777777" w:rsidR="00CA400C" w:rsidRPr="00876297" w:rsidRDefault="00CA400C" w:rsidP="00CA400C">
      <w:pPr>
        <w:suppressAutoHyphens/>
        <w:rPr>
          <w:rFonts w:ascii="Verdana" w:hAnsi="Verdana"/>
          <w:b/>
          <w:sz w:val="22"/>
          <w:szCs w:val="22"/>
        </w:rPr>
      </w:pPr>
      <w:r w:rsidRPr="00876297">
        <w:rPr>
          <w:rFonts w:ascii="Verdana" w:hAnsi="Verdana"/>
          <w:b/>
          <w:sz w:val="22"/>
          <w:szCs w:val="22"/>
        </w:rPr>
        <w:t xml:space="preserve">Rules (Basic) </w:t>
      </w:r>
      <w:r w:rsidRPr="00876297">
        <w:rPr>
          <w:rFonts w:ascii="Verdana" w:hAnsi="Verdana" w:cs="Arial"/>
          <w:sz w:val="22"/>
          <w:szCs w:val="22"/>
        </w:rPr>
        <w:t xml:space="preserve">Create a simulation of </w:t>
      </w:r>
      <w:r>
        <w:rPr>
          <w:rFonts w:ascii="Verdana" w:hAnsi="Verdana" w:cs="Arial"/>
          <w:sz w:val="22"/>
          <w:szCs w:val="22"/>
        </w:rPr>
        <w:t>the ball moving around the pitch,</w:t>
      </w:r>
      <w:r w:rsidRPr="00876297">
        <w:rPr>
          <w:rFonts w:ascii="Verdana" w:hAnsi="Verdana" w:cs="Arial"/>
          <w:sz w:val="22"/>
          <w:szCs w:val="22"/>
        </w:rPr>
        <w:t xml:space="preserve"> where:</w:t>
      </w:r>
    </w:p>
    <w:p w14:paraId="3630EF4F" w14:textId="77777777" w:rsidR="00CA400C" w:rsidRDefault="00CA400C" w:rsidP="00CA400C">
      <w:pPr>
        <w:numPr>
          <w:ilvl w:val="0"/>
          <w:numId w:val="16"/>
        </w:numPr>
        <w:suppressAutoHyphens/>
        <w:rPr>
          <w:rFonts w:ascii="Verdana" w:hAnsi="Verdana"/>
          <w:sz w:val="22"/>
          <w:szCs w:val="22"/>
        </w:rPr>
      </w:pPr>
      <w:r w:rsidRPr="004620A7">
        <w:rPr>
          <w:rFonts w:ascii="Verdana" w:hAnsi="Verdana"/>
          <w:sz w:val="22"/>
          <w:szCs w:val="22"/>
        </w:rPr>
        <w:lastRenderedPageBreak/>
        <w:t>The ball must only travel when on the ‘sand’-coloured blocks otherwise it should not move.</w:t>
      </w:r>
    </w:p>
    <w:p w14:paraId="0E597395" w14:textId="77777777" w:rsidR="00CA400C" w:rsidRPr="004620A7" w:rsidRDefault="00CA400C" w:rsidP="00CA400C">
      <w:pPr>
        <w:numPr>
          <w:ilvl w:val="0"/>
          <w:numId w:val="16"/>
        </w:numPr>
        <w:suppressAutoHyphens/>
        <w:rPr>
          <w:rFonts w:ascii="Verdana" w:hAnsi="Verdana"/>
          <w:sz w:val="22"/>
          <w:szCs w:val="22"/>
        </w:rPr>
      </w:pPr>
      <w:r w:rsidRPr="004620A7">
        <w:rPr>
          <w:rFonts w:ascii="Verdana" w:hAnsi="Verdana"/>
          <w:sz w:val="22"/>
          <w:szCs w:val="22"/>
        </w:rPr>
        <w:t xml:space="preserve">The ball must move one whole ‘sand’-coloured blocks at a time every time a movement key is pressed </w:t>
      </w:r>
      <w:r>
        <w:rPr>
          <w:rFonts w:ascii="Verdana" w:hAnsi="Verdana"/>
          <w:sz w:val="22"/>
          <w:szCs w:val="22"/>
        </w:rPr>
        <w:t xml:space="preserve">- </w:t>
      </w:r>
      <w:r w:rsidRPr="00876297">
        <w:rPr>
          <w:rFonts w:ascii="Verdana" w:hAnsi="Verdana"/>
          <w:sz w:val="22"/>
          <w:szCs w:val="22"/>
        </w:rPr>
        <w:t>via a direction button (&lt;, &gt; v ^))</w:t>
      </w:r>
      <w:r w:rsidRPr="004620A7">
        <w:rPr>
          <w:rFonts w:ascii="Verdana" w:hAnsi="Verdana"/>
          <w:sz w:val="22"/>
          <w:szCs w:val="22"/>
        </w:rPr>
        <w:t xml:space="preserve"> </w:t>
      </w:r>
      <w:r>
        <w:rPr>
          <w:rFonts w:ascii="Verdana" w:hAnsi="Verdana"/>
          <w:sz w:val="22"/>
          <w:szCs w:val="22"/>
        </w:rPr>
        <w:t xml:space="preserve">- </w:t>
      </w:r>
      <w:r w:rsidRPr="004620A7">
        <w:rPr>
          <w:rFonts w:ascii="Verdana" w:hAnsi="Verdana"/>
          <w:sz w:val="22"/>
          <w:szCs w:val="22"/>
        </w:rPr>
        <w:t xml:space="preserve">(when movement is possible). </w:t>
      </w:r>
    </w:p>
    <w:p w14:paraId="18B3D25B" w14:textId="77777777" w:rsidR="00CA400C" w:rsidRPr="004620A7" w:rsidRDefault="00CA400C" w:rsidP="00CA400C">
      <w:pPr>
        <w:numPr>
          <w:ilvl w:val="0"/>
          <w:numId w:val="16"/>
        </w:numPr>
        <w:suppressAutoHyphens/>
        <w:rPr>
          <w:rFonts w:ascii="Verdana" w:hAnsi="Verdana"/>
          <w:sz w:val="22"/>
          <w:szCs w:val="22"/>
        </w:rPr>
      </w:pPr>
      <w:r w:rsidRPr="004620A7">
        <w:rPr>
          <w:rFonts w:ascii="Verdana" w:hAnsi="Verdana"/>
          <w:sz w:val="22"/>
          <w:szCs w:val="22"/>
        </w:rPr>
        <w:t>Must use the scenario provided.</w:t>
      </w:r>
    </w:p>
    <w:p w14:paraId="45999B84" w14:textId="77777777" w:rsidR="00CA400C" w:rsidRPr="000C5A4D" w:rsidRDefault="00CA400C" w:rsidP="00CA400C">
      <w:pPr>
        <w:numPr>
          <w:ilvl w:val="0"/>
          <w:numId w:val="16"/>
        </w:numPr>
        <w:suppressAutoHyphens/>
        <w:rPr>
          <w:rFonts w:ascii="Verdana" w:hAnsi="Verdana"/>
          <w:sz w:val="22"/>
          <w:szCs w:val="22"/>
        </w:rPr>
      </w:pPr>
      <w:r w:rsidRPr="004620A7">
        <w:rPr>
          <w:rFonts w:ascii="Verdana" w:hAnsi="Verdana"/>
          <w:sz w:val="22"/>
          <w:szCs w:val="22"/>
        </w:rPr>
        <w:t>Must stop when it the ball reaches the grey block at the end of the maze.</w:t>
      </w:r>
    </w:p>
    <w:p w14:paraId="30EFE21C" w14:textId="77777777" w:rsidR="00CA400C" w:rsidRPr="00876297" w:rsidRDefault="00CA400C" w:rsidP="00CA400C">
      <w:pPr>
        <w:numPr>
          <w:ilvl w:val="0"/>
          <w:numId w:val="16"/>
        </w:numPr>
        <w:suppressAutoHyphens/>
        <w:rPr>
          <w:rFonts w:ascii="Verdana" w:hAnsi="Verdana"/>
          <w:sz w:val="22"/>
          <w:szCs w:val="22"/>
        </w:rPr>
      </w:pPr>
      <w:r w:rsidRPr="00876297">
        <w:rPr>
          <w:rFonts w:ascii="Verdana" w:hAnsi="Verdana"/>
          <w:sz w:val="22"/>
          <w:szCs w:val="22"/>
        </w:rPr>
        <w:t xml:space="preserve">The basic solution must be completed using the ‘act’ button (accessing the </w:t>
      </w:r>
      <w:proofErr w:type="spellStart"/>
      <w:proofErr w:type="gramStart"/>
      <w:r>
        <w:rPr>
          <w:rFonts w:ascii="Verdana" w:hAnsi="Verdana"/>
          <w:b/>
          <w:sz w:val="22"/>
          <w:szCs w:val="22"/>
        </w:rPr>
        <w:t>moveBall</w:t>
      </w:r>
      <w:proofErr w:type="spellEnd"/>
      <w:r w:rsidRPr="00876297">
        <w:rPr>
          <w:rFonts w:ascii="Verdana" w:hAnsi="Verdana"/>
          <w:b/>
          <w:sz w:val="22"/>
          <w:szCs w:val="22"/>
        </w:rPr>
        <w:t>(</w:t>
      </w:r>
      <w:proofErr w:type="gramEnd"/>
      <w:r w:rsidRPr="00876297">
        <w:rPr>
          <w:rFonts w:ascii="Verdana" w:hAnsi="Verdana"/>
          <w:b/>
          <w:sz w:val="22"/>
          <w:szCs w:val="22"/>
        </w:rPr>
        <w:t>)</w:t>
      </w:r>
      <w:r w:rsidRPr="00876297">
        <w:rPr>
          <w:rFonts w:ascii="Verdana" w:hAnsi="Verdana"/>
          <w:sz w:val="22"/>
          <w:szCs w:val="22"/>
        </w:rPr>
        <w:t xml:space="preserve"> method within the </w:t>
      </w:r>
      <w:proofErr w:type="spellStart"/>
      <w:r>
        <w:rPr>
          <w:rFonts w:ascii="Verdana" w:hAnsi="Verdana"/>
          <w:b/>
          <w:sz w:val="22"/>
          <w:szCs w:val="22"/>
        </w:rPr>
        <w:t>CBallMaze</w:t>
      </w:r>
      <w:r w:rsidRPr="00876297">
        <w:rPr>
          <w:rFonts w:ascii="Verdana" w:hAnsi="Verdana"/>
          <w:b/>
          <w:sz w:val="22"/>
          <w:szCs w:val="22"/>
        </w:rPr>
        <w:t>.class</w:t>
      </w:r>
      <w:proofErr w:type="spellEnd"/>
      <w:r w:rsidRPr="00876297">
        <w:rPr>
          <w:rFonts w:ascii="Verdana" w:hAnsi="Verdana"/>
          <w:sz w:val="22"/>
          <w:szCs w:val="22"/>
        </w:rPr>
        <w:t>).</w:t>
      </w:r>
    </w:p>
    <w:p w14:paraId="7DC206C3" w14:textId="77777777" w:rsidR="00CA400C" w:rsidRPr="00876297" w:rsidRDefault="00CA400C" w:rsidP="00CA400C">
      <w:pPr>
        <w:suppressAutoHyphens/>
        <w:rPr>
          <w:rFonts w:ascii="Verdana" w:hAnsi="Verdana"/>
          <w:sz w:val="22"/>
          <w:szCs w:val="22"/>
        </w:rPr>
      </w:pPr>
    </w:p>
    <w:p w14:paraId="178A68B2" w14:textId="77777777" w:rsidR="00CA400C" w:rsidRPr="00876297" w:rsidRDefault="00CA400C" w:rsidP="00CA400C">
      <w:pPr>
        <w:suppressAutoHyphens/>
        <w:rPr>
          <w:rFonts w:ascii="Verdana" w:hAnsi="Verdana"/>
          <w:b/>
          <w:sz w:val="22"/>
          <w:szCs w:val="22"/>
        </w:rPr>
      </w:pPr>
      <w:r w:rsidRPr="00876297">
        <w:rPr>
          <w:rFonts w:ascii="Verdana" w:hAnsi="Verdana"/>
          <w:b/>
          <w:sz w:val="22"/>
          <w:szCs w:val="22"/>
        </w:rPr>
        <w:t>Rules (</w:t>
      </w:r>
      <w:r>
        <w:rPr>
          <w:rFonts w:ascii="Verdana" w:hAnsi="Verdana"/>
          <w:b/>
          <w:sz w:val="22"/>
          <w:szCs w:val="22"/>
        </w:rPr>
        <w:t xml:space="preserve">Intermediate and </w:t>
      </w:r>
      <w:r w:rsidRPr="00876297">
        <w:rPr>
          <w:rFonts w:ascii="Verdana" w:hAnsi="Verdana"/>
          <w:b/>
          <w:sz w:val="22"/>
          <w:szCs w:val="22"/>
        </w:rPr>
        <w:t>advanced)</w:t>
      </w:r>
      <w:r w:rsidRPr="00876297">
        <w:rPr>
          <w:rFonts w:ascii="Verdana" w:hAnsi="Verdana" w:cs="Arial"/>
          <w:sz w:val="22"/>
          <w:szCs w:val="22"/>
        </w:rPr>
        <w:t xml:space="preserve"> Create a simulation of a </w:t>
      </w:r>
      <w:r>
        <w:rPr>
          <w:rFonts w:ascii="Verdana" w:hAnsi="Verdana" w:cs="Arial"/>
          <w:sz w:val="22"/>
          <w:szCs w:val="22"/>
        </w:rPr>
        <w:t>ball</w:t>
      </w:r>
      <w:r w:rsidRPr="00876297">
        <w:rPr>
          <w:rFonts w:ascii="Verdana" w:hAnsi="Verdana" w:cs="Arial"/>
          <w:sz w:val="22"/>
          <w:szCs w:val="22"/>
        </w:rPr>
        <w:t xml:space="preserve"> </w:t>
      </w:r>
      <w:r>
        <w:rPr>
          <w:rFonts w:ascii="Verdana" w:hAnsi="Verdana" w:cs="Arial"/>
          <w:sz w:val="22"/>
          <w:szCs w:val="22"/>
        </w:rPr>
        <w:t>moving around the maze, where</w:t>
      </w:r>
      <w:r w:rsidRPr="00876297">
        <w:rPr>
          <w:rFonts w:ascii="Verdana" w:hAnsi="Verdana" w:cs="Arial"/>
          <w:sz w:val="22"/>
          <w:szCs w:val="22"/>
        </w:rPr>
        <w:t>:</w:t>
      </w:r>
    </w:p>
    <w:p w14:paraId="33DF1FE6" w14:textId="77777777" w:rsidR="00CA400C" w:rsidRDefault="00CA400C" w:rsidP="00CA400C">
      <w:pPr>
        <w:suppressAutoHyphens/>
        <w:rPr>
          <w:rFonts w:ascii="Verdana" w:hAnsi="Verdana"/>
          <w:sz w:val="22"/>
          <w:szCs w:val="22"/>
        </w:rPr>
      </w:pPr>
      <w:r>
        <w:rPr>
          <w:rFonts w:ascii="Verdana" w:hAnsi="Verdana"/>
          <w:sz w:val="22"/>
          <w:szCs w:val="22"/>
        </w:rPr>
        <w:t>Rules (Intermediate</w:t>
      </w:r>
      <w:r w:rsidRPr="004620A7">
        <w:rPr>
          <w:rFonts w:ascii="Verdana" w:hAnsi="Verdana"/>
          <w:sz w:val="22"/>
          <w:szCs w:val="22"/>
        </w:rPr>
        <w:t>)</w:t>
      </w:r>
    </w:p>
    <w:p w14:paraId="11D78CFB" w14:textId="77777777" w:rsidR="00CA400C" w:rsidRDefault="00CA400C" w:rsidP="00CA400C">
      <w:pPr>
        <w:numPr>
          <w:ilvl w:val="0"/>
          <w:numId w:val="35"/>
        </w:numPr>
        <w:suppressAutoHyphens/>
        <w:rPr>
          <w:rFonts w:ascii="Verdana" w:hAnsi="Verdana"/>
          <w:sz w:val="22"/>
          <w:szCs w:val="22"/>
        </w:rPr>
      </w:pPr>
      <w:r>
        <w:rPr>
          <w:rFonts w:ascii="Verdana" w:hAnsi="Verdana"/>
          <w:sz w:val="22"/>
          <w:szCs w:val="22"/>
        </w:rPr>
        <w:t>Whilst maintaining the features of the basic solution add the following</w:t>
      </w:r>
    </w:p>
    <w:p w14:paraId="1548252B" w14:textId="77777777" w:rsidR="00CA400C" w:rsidRDefault="00CA400C" w:rsidP="00CA400C">
      <w:pPr>
        <w:numPr>
          <w:ilvl w:val="1"/>
          <w:numId w:val="35"/>
        </w:numPr>
        <w:suppressAutoHyphens/>
        <w:rPr>
          <w:rFonts w:ascii="Verdana" w:hAnsi="Verdana"/>
          <w:sz w:val="22"/>
          <w:szCs w:val="22"/>
        </w:rPr>
      </w:pPr>
      <w:r>
        <w:rPr>
          <w:rFonts w:ascii="Verdana" w:hAnsi="Verdana"/>
          <w:sz w:val="22"/>
          <w:szCs w:val="22"/>
        </w:rPr>
        <w:t xml:space="preserve">When there is a block below the block the ball is automatically go down. In other </w:t>
      </w:r>
      <w:proofErr w:type="gramStart"/>
      <w:r>
        <w:rPr>
          <w:rFonts w:ascii="Verdana" w:hAnsi="Verdana"/>
          <w:sz w:val="22"/>
          <w:szCs w:val="22"/>
        </w:rPr>
        <w:t>words</w:t>
      </w:r>
      <w:proofErr w:type="gramEnd"/>
      <w:r>
        <w:rPr>
          <w:rFonts w:ascii="Verdana" w:hAnsi="Verdana"/>
          <w:sz w:val="22"/>
          <w:szCs w:val="22"/>
        </w:rPr>
        <w:t xml:space="preserve"> if the ball can drop it ‘falls’ down until a white space is below it.</w:t>
      </w:r>
    </w:p>
    <w:p w14:paraId="0BC6AE01" w14:textId="77777777" w:rsidR="00CA400C" w:rsidRDefault="00CA400C" w:rsidP="00CA400C">
      <w:pPr>
        <w:numPr>
          <w:ilvl w:val="1"/>
          <w:numId w:val="35"/>
        </w:numPr>
        <w:suppressAutoHyphens/>
        <w:rPr>
          <w:rFonts w:ascii="Verdana" w:hAnsi="Verdana"/>
          <w:sz w:val="22"/>
          <w:szCs w:val="22"/>
        </w:rPr>
      </w:pPr>
      <w:r>
        <w:rPr>
          <w:rFonts w:ascii="Verdana" w:hAnsi="Verdana"/>
          <w:sz w:val="22"/>
          <w:szCs w:val="22"/>
        </w:rPr>
        <w:t>Add a sound effect when the ball drops.</w:t>
      </w:r>
    </w:p>
    <w:p w14:paraId="600E057F" w14:textId="77777777" w:rsidR="00CA400C" w:rsidRDefault="00CA400C" w:rsidP="00CA400C">
      <w:pPr>
        <w:numPr>
          <w:ilvl w:val="1"/>
          <w:numId w:val="35"/>
        </w:numPr>
        <w:suppressAutoHyphens/>
        <w:rPr>
          <w:rFonts w:ascii="Verdana" w:hAnsi="Verdana"/>
          <w:sz w:val="22"/>
          <w:szCs w:val="22"/>
        </w:rPr>
      </w:pPr>
      <w:r>
        <w:rPr>
          <w:rFonts w:ascii="Verdana" w:hAnsi="Verdana"/>
          <w:sz w:val="22"/>
          <w:szCs w:val="22"/>
        </w:rPr>
        <w:t>The ball must not fall into the white spaces.</w:t>
      </w:r>
    </w:p>
    <w:p w14:paraId="14F5CEA1" w14:textId="77777777" w:rsidR="00CA400C" w:rsidRPr="004620A7" w:rsidRDefault="00CA400C" w:rsidP="00CA400C">
      <w:pPr>
        <w:suppressAutoHyphens/>
        <w:rPr>
          <w:rFonts w:ascii="Verdana" w:hAnsi="Verdana"/>
          <w:sz w:val="22"/>
          <w:szCs w:val="22"/>
        </w:rPr>
      </w:pPr>
      <w:r>
        <w:rPr>
          <w:rFonts w:ascii="Verdana" w:hAnsi="Verdana"/>
          <w:sz w:val="22"/>
          <w:szCs w:val="22"/>
        </w:rPr>
        <w:t>Rules (Advanced)</w:t>
      </w:r>
    </w:p>
    <w:p w14:paraId="3504A2C6" w14:textId="77777777" w:rsidR="00CA400C" w:rsidRPr="004620A7" w:rsidRDefault="00CA400C" w:rsidP="00CA400C">
      <w:pPr>
        <w:numPr>
          <w:ilvl w:val="1"/>
          <w:numId w:val="16"/>
        </w:numPr>
        <w:suppressAutoHyphens/>
        <w:rPr>
          <w:rFonts w:ascii="Verdana" w:hAnsi="Verdana"/>
          <w:sz w:val="22"/>
          <w:szCs w:val="22"/>
        </w:rPr>
      </w:pPr>
      <w:r w:rsidRPr="004620A7">
        <w:rPr>
          <w:rFonts w:ascii="Verdana" w:hAnsi="Verdana"/>
          <w:sz w:val="22"/>
          <w:szCs w:val="22"/>
        </w:rPr>
        <w:t>For higher grades on the solution part of the assignment see the marking scheme</w:t>
      </w:r>
      <w:r>
        <w:rPr>
          <w:rFonts w:ascii="Verdana" w:hAnsi="Verdana"/>
          <w:sz w:val="22"/>
          <w:szCs w:val="22"/>
        </w:rPr>
        <w:t>/rubric</w:t>
      </w:r>
      <w:r w:rsidRPr="004620A7">
        <w:rPr>
          <w:rFonts w:ascii="Verdana" w:hAnsi="Verdana"/>
          <w:sz w:val="22"/>
          <w:szCs w:val="22"/>
        </w:rPr>
        <w:t>.</w:t>
      </w:r>
      <w:r>
        <w:rPr>
          <w:rFonts w:ascii="Verdana" w:hAnsi="Verdana"/>
          <w:sz w:val="22"/>
          <w:szCs w:val="22"/>
        </w:rPr>
        <w:t xml:space="preserve"> You must NOT change the layout and all changes should still meet the criteria of </w:t>
      </w:r>
      <w:r w:rsidRPr="00B75D81">
        <w:rPr>
          <w:rFonts w:ascii="Verdana" w:hAnsi="Verdana"/>
          <w:b/>
          <w:sz w:val="22"/>
          <w:szCs w:val="22"/>
        </w:rPr>
        <w:t>Rules (Basic</w:t>
      </w:r>
      <w:r>
        <w:rPr>
          <w:rFonts w:ascii="Verdana" w:hAnsi="Verdana"/>
          <w:sz w:val="22"/>
          <w:szCs w:val="22"/>
        </w:rPr>
        <w:t>).</w:t>
      </w:r>
    </w:p>
    <w:p w14:paraId="45D4EF93" w14:textId="03D413BC" w:rsidR="00A17B81" w:rsidRPr="004E3D0B" w:rsidRDefault="00E378AD" w:rsidP="00433354">
      <w:pPr>
        <w:pStyle w:val="Cabealho1"/>
        <w:ind w:left="426"/>
      </w:pPr>
      <w:r>
        <w:br w:type="page"/>
      </w:r>
      <w:bookmarkStart w:id="10" w:name="_Toc474151600"/>
      <w:r w:rsidR="00A17B81" w:rsidRPr="004E3D0B">
        <w:lastRenderedPageBreak/>
        <w:t>ANALYSIS</w:t>
      </w:r>
      <w:bookmarkEnd w:id="9"/>
      <w:bookmarkEnd w:id="10"/>
    </w:p>
    <w:p w14:paraId="76D2D39C" w14:textId="2535B6C1" w:rsidR="002A0E87" w:rsidRPr="002B4436" w:rsidRDefault="002A0E87" w:rsidP="002B4436">
      <w:pPr>
        <w:pStyle w:val="Cabealho2"/>
      </w:pPr>
      <w:bookmarkStart w:id="11" w:name="_Toc286391408"/>
      <w:bookmarkStart w:id="12" w:name="_Toc474151601"/>
      <w:r w:rsidRPr="002B4436">
        <w:t>2.1.</w:t>
      </w:r>
      <w:r w:rsidRPr="002B4436">
        <w:tab/>
      </w:r>
      <w:bookmarkEnd w:id="11"/>
      <w:r w:rsidR="00937E1A" w:rsidRPr="002B4436">
        <w:t>System Requirements: Essential (Graphical User Interface)</w:t>
      </w:r>
      <w:bookmarkEnd w:id="12"/>
    </w:p>
    <w:p w14:paraId="44EE4B62"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13 x 16 grid of </w:t>
      </w:r>
      <w:r w:rsidRPr="00876297">
        <w:rPr>
          <w:rFonts w:ascii="Verdana" w:hAnsi="Verdana"/>
          <w:b/>
          <w:sz w:val="22"/>
          <w:szCs w:val="22"/>
        </w:rPr>
        <w:t>JButton</w:t>
      </w:r>
      <w:r w:rsidRPr="00876297">
        <w:rPr>
          <w:rFonts w:ascii="Verdana" w:hAnsi="Verdana"/>
          <w:sz w:val="22"/>
          <w:szCs w:val="22"/>
        </w:rPr>
        <w:t>’s or Icon’s.</w:t>
      </w:r>
    </w:p>
    <w:p w14:paraId="04CEC3A6"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4 </w:t>
      </w:r>
      <w:r w:rsidRPr="00876297">
        <w:rPr>
          <w:rFonts w:ascii="Verdana" w:hAnsi="Verdana"/>
          <w:b/>
          <w:sz w:val="22"/>
          <w:szCs w:val="22"/>
        </w:rPr>
        <w:t>JButton</w:t>
      </w:r>
      <w:r w:rsidRPr="00876297">
        <w:rPr>
          <w:rFonts w:ascii="Verdana" w:hAnsi="Verdana"/>
          <w:sz w:val="22"/>
          <w:szCs w:val="22"/>
        </w:rPr>
        <w:t>’s for</w:t>
      </w:r>
      <w:r>
        <w:rPr>
          <w:rFonts w:ascii="Verdana" w:hAnsi="Verdana"/>
          <w:sz w:val="22"/>
          <w:szCs w:val="22"/>
        </w:rPr>
        <w:t xml:space="preserve"> the game options ‘Option 1, Option 2, Option 3</w:t>
      </w:r>
      <w:r w:rsidRPr="00876297">
        <w:rPr>
          <w:rFonts w:ascii="Verdana" w:hAnsi="Verdana"/>
          <w:sz w:val="22"/>
          <w:szCs w:val="22"/>
        </w:rPr>
        <w:t>’ and ‘</w:t>
      </w:r>
      <w:r w:rsidRPr="00876297">
        <w:rPr>
          <w:rFonts w:ascii="Verdana" w:hAnsi="Verdana"/>
          <w:i/>
          <w:sz w:val="22"/>
          <w:szCs w:val="22"/>
        </w:rPr>
        <w:t>Exit</w:t>
      </w:r>
      <w:r w:rsidRPr="00876297">
        <w:rPr>
          <w:rFonts w:ascii="Verdana" w:hAnsi="Verdana"/>
          <w:sz w:val="22"/>
          <w:szCs w:val="22"/>
        </w:rPr>
        <w:t>’.</w:t>
      </w:r>
    </w:p>
    <w:p w14:paraId="0B347101"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3 </w:t>
      </w:r>
      <w:r w:rsidRPr="00876297">
        <w:rPr>
          <w:rFonts w:ascii="Verdana" w:hAnsi="Verdana"/>
          <w:b/>
          <w:sz w:val="22"/>
          <w:szCs w:val="22"/>
        </w:rPr>
        <w:t>JButton</w:t>
      </w:r>
      <w:r w:rsidRPr="00876297">
        <w:rPr>
          <w:rFonts w:ascii="Verdana" w:hAnsi="Verdana"/>
          <w:sz w:val="22"/>
          <w:szCs w:val="22"/>
        </w:rPr>
        <w:t>’s for ‘Act’, ‘Run’ and ‘</w:t>
      </w:r>
      <w:r w:rsidRPr="00876297">
        <w:rPr>
          <w:rFonts w:ascii="Verdana" w:hAnsi="Verdana"/>
          <w:i/>
          <w:sz w:val="22"/>
          <w:szCs w:val="22"/>
        </w:rPr>
        <w:t>Reset</w:t>
      </w:r>
      <w:r w:rsidRPr="00876297">
        <w:rPr>
          <w:rFonts w:ascii="Verdana" w:hAnsi="Verdana"/>
          <w:sz w:val="22"/>
          <w:szCs w:val="22"/>
        </w:rPr>
        <w:t>’.</w:t>
      </w:r>
    </w:p>
    <w:p w14:paraId="75DFE197"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9 </w:t>
      </w:r>
      <w:r w:rsidRPr="00876297">
        <w:rPr>
          <w:rFonts w:ascii="Verdana" w:hAnsi="Verdana"/>
          <w:b/>
          <w:sz w:val="22"/>
          <w:szCs w:val="22"/>
        </w:rPr>
        <w:t>JButton</w:t>
      </w:r>
      <w:r w:rsidRPr="00876297">
        <w:rPr>
          <w:rFonts w:ascii="Verdana" w:hAnsi="Verdana"/>
          <w:sz w:val="22"/>
          <w:szCs w:val="22"/>
        </w:rPr>
        <w:t>’s for ‘</w:t>
      </w:r>
      <w:r w:rsidRPr="00876297">
        <w:rPr>
          <w:rFonts w:ascii="Verdana" w:hAnsi="Verdana"/>
          <w:i/>
          <w:sz w:val="22"/>
          <w:szCs w:val="22"/>
        </w:rPr>
        <w:t>Forward &gt;</w:t>
      </w:r>
      <w:r w:rsidRPr="00876297">
        <w:rPr>
          <w:rFonts w:ascii="Verdana" w:hAnsi="Verdana"/>
          <w:sz w:val="22"/>
          <w:szCs w:val="22"/>
        </w:rPr>
        <w:t xml:space="preserve">’, ‘Backwards &lt;’, ‘Up ^’, ‘Down v’ should move the </w:t>
      </w:r>
      <w:r>
        <w:rPr>
          <w:rFonts w:ascii="Verdana" w:hAnsi="Verdana"/>
          <w:sz w:val="22"/>
          <w:szCs w:val="22"/>
        </w:rPr>
        <w:t>ball</w:t>
      </w:r>
      <w:r w:rsidRPr="00876297">
        <w:rPr>
          <w:rFonts w:ascii="Verdana" w:hAnsi="Verdana"/>
          <w:sz w:val="22"/>
          <w:szCs w:val="22"/>
        </w:rPr>
        <w:t xml:space="preserve"> in the appropriate direction by one square for each press (plus 5 blank).</w:t>
      </w:r>
    </w:p>
    <w:p w14:paraId="28DE60D5"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The compass icon (</w:t>
      </w:r>
      <w:proofErr w:type="spellStart"/>
      <w:r w:rsidRPr="00876297">
        <w:rPr>
          <w:rFonts w:ascii="Verdana" w:hAnsi="Verdana"/>
          <w:b/>
          <w:sz w:val="22"/>
          <w:szCs w:val="22"/>
        </w:rPr>
        <w:t>JButton</w:t>
      </w:r>
      <w:proofErr w:type="spellEnd"/>
      <w:r w:rsidRPr="00876297">
        <w:rPr>
          <w:rFonts w:ascii="Verdana" w:hAnsi="Verdana"/>
          <w:b/>
          <w:sz w:val="22"/>
          <w:szCs w:val="22"/>
        </w:rPr>
        <w:t>)</w:t>
      </w:r>
      <w:r w:rsidRPr="00876297">
        <w:rPr>
          <w:rFonts w:ascii="Verdana" w:hAnsi="Verdana"/>
          <w:sz w:val="22"/>
          <w:szCs w:val="22"/>
        </w:rPr>
        <w:t xml:space="preserve"> should illustrate the current direction for the </w:t>
      </w:r>
      <w:r>
        <w:rPr>
          <w:rFonts w:ascii="Verdana" w:hAnsi="Verdana"/>
          <w:sz w:val="22"/>
          <w:szCs w:val="22"/>
        </w:rPr>
        <w:t>ball</w:t>
      </w:r>
      <w:r w:rsidRPr="00876297">
        <w:rPr>
          <w:rFonts w:ascii="Verdana" w:hAnsi="Verdana"/>
          <w:sz w:val="22"/>
          <w:szCs w:val="22"/>
        </w:rPr>
        <w:t>.</w:t>
      </w:r>
    </w:p>
    <w:p w14:paraId="76359255" w14:textId="77777777" w:rsidR="00CA400C" w:rsidRPr="00876297" w:rsidRDefault="00CA400C" w:rsidP="00CA400C">
      <w:pPr>
        <w:numPr>
          <w:ilvl w:val="0"/>
          <w:numId w:val="11"/>
        </w:numPr>
        <w:rPr>
          <w:rFonts w:ascii="Verdana" w:hAnsi="Verdana"/>
          <w:sz w:val="22"/>
          <w:szCs w:val="22"/>
        </w:rPr>
      </w:pPr>
      <w:r w:rsidRPr="00876297">
        <w:rPr>
          <w:rFonts w:ascii="Verdana" w:hAnsi="Verdana"/>
          <w:b/>
          <w:sz w:val="22"/>
          <w:szCs w:val="22"/>
        </w:rPr>
        <w:t xml:space="preserve">3 </w:t>
      </w:r>
      <w:proofErr w:type="spellStart"/>
      <w:r w:rsidRPr="00876297">
        <w:rPr>
          <w:rFonts w:ascii="Verdana" w:hAnsi="Verdana"/>
          <w:b/>
          <w:sz w:val="22"/>
          <w:szCs w:val="22"/>
        </w:rPr>
        <w:t>JLabel</w:t>
      </w:r>
      <w:r w:rsidRPr="00876297">
        <w:rPr>
          <w:rFonts w:ascii="Verdana" w:hAnsi="Verdana"/>
          <w:sz w:val="22"/>
          <w:szCs w:val="22"/>
        </w:rPr>
        <w:t>’s</w:t>
      </w:r>
      <w:proofErr w:type="spellEnd"/>
      <w:r w:rsidRPr="00876297">
        <w:rPr>
          <w:rFonts w:ascii="Verdana" w:hAnsi="Verdana"/>
          <w:sz w:val="22"/>
          <w:szCs w:val="22"/>
        </w:rPr>
        <w:t xml:space="preserve"> for ’Option’, ‘</w:t>
      </w:r>
      <w:r w:rsidRPr="00876297">
        <w:rPr>
          <w:rFonts w:ascii="Verdana" w:hAnsi="Verdana"/>
          <w:i/>
          <w:sz w:val="22"/>
          <w:szCs w:val="22"/>
        </w:rPr>
        <w:t>Square</w:t>
      </w:r>
      <w:r w:rsidRPr="00876297">
        <w:rPr>
          <w:rFonts w:ascii="Verdana" w:hAnsi="Verdana"/>
          <w:sz w:val="22"/>
          <w:szCs w:val="22"/>
        </w:rPr>
        <w:t>’ and ‘</w:t>
      </w:r>
      <w:r w:rsidRPr="00876297">
        <w:rPr>
          <w:rFonts w:ascii="Verdana" w:hAnsi="Verdana"/>
          <w:i/>
          <w:sz w:val="22"/>
          <w:szCs w:val="22"/>
        </w:rPr>
        <w:t>Direction</w:t>
      </w:r>
      <w:r w:rsidRPr="00876297">
        <w:rPr>
          <w:rFonts w:ascii="Verdana" w:hAnsi="Verdana"/>
          <w:sz w:val="22"/>
          <w:szCs w:val="22"/>
        </w:rPr>
        <w:t xml:space="preserve">’. </w:t>
      </w:r>
    </w:p>
    <w:p w14:paraId="003BC79C" w14:textId="77777777" w:rsidR="00CA400C" w:rsidRPr="00876297" w:rsidRDefault="00CA400C" w:rsidP="00CA400C">
      <w:pPr>
        <w:numPr>
          <w:ilvl w:val="0"/>
          <w:numId w:val="11"/>
        </w:numPr>
        <w:rPr>
          <w:rFonts w:ascii="Verdana" w:hAnsi="Verdana"/>
          <w:sz w:val="22"/>
          <w:szCs w:val="22"/>
        </w:rPr>
      </w:pPr>
      <w:r>
        <w:rPr>
          <w:rFonts w:ascii="Verdana" w:hAnsi="Verdana"/>
          <w:b/>
          <w:sz w:val="22"/>
          <w:szCs w:val="22"/>
        </w:rPr>
        <w:t xml:space="preserve">3 </w:t>
      </w:r>
      <w:proofErr w:type="spellStart"/>
      <w:r w:rsidRPr="00876297">
        <w:rPr>
          <w:rFonts w:ascii="Verdana" w:hAnsi="Verdana"/>
          <w:b/>
          <w:sz w:val="22"/>
          <w:szCs w:val="22"/>
        </w:rPr>
        <w:t>JTextField</w:t>
      </w:r>
      <w:r w:rsidRPr="00876297">
        <w:rPr>
          <w:rFonts w:ascii="Verdana" w:hAnsi="Verdana"/>
          <w:sz w:val="22"/>
          <w:szCs w:val="22"/>
        </w:rPr>
        <w:t>’s</w:t>
      </w:r>
      <w:proofErr w:type="spellEnd"/>
      <w:r w:rsidRPr="00876297">
        <w:rPr>
          <w:rFonts w:ascii="Verdana" w:hAnsi="Verdana"/>
          <w:sz w:val="22"/>
          <w:szCs w:val="22"/>
        </w:rPr>
        <w:t xml:space="preserve"> for the current ‘Option’, Location/</w:t>
      </w:r>
      <w:r w:rsidRPr="00876297">
        <w:rPr>
          <w:rFonts w:ascii="Verdana" w:hAnsi="Verdana"/>
          <w:i/>
          <w:sz w:val="22"/>
          <w:szCs w:val="22"/>
        </w:rPr>
        <w:t>’Square’</w:t>
      </w:r>
      <w:r w:rsidRPr="00876297">
        <w:rPr>
          <w:rFonts w:ascii="Verdana" w:hAnsi="Verdana"/>
          <w:sz w:val="22"/>
          <w:szCs w:val="22"/>
        </w:rPr>
        <w:t xml:space="preserve"> and </w:t>
      </w:r>
      <w:r w:rsidRPr="00876297">
        <w:rPr>
          <w:rFonts w:ascii="Verdana" w:hAnsi="Verdana"/>
          <w:i/>
          <w:sz w:val="22"/>
          <w:szCs w:val="22"/>
        </w:rPr>
        <w:t>‘Direction’</w:t>
      </w:r>
      <w:r w:rsidRPr="00876297">
        <w:rPr>
          <w:rFonts w:ascii="Verdana" w:hAnsi="Verdana"/>
          <w:sz w:val="22"/>
          <w:szCs w:val="22"/>
        </w:rPr>
        <w:t xml:space="preserve"> of the </w:t>
      </w:r>
      <w:r>
        <w:rPr>
          <w:rFonts w:ascii="Verdana" w:hAnsi="Verdana"/>
          <w:sz w:val="22"/>
          <w:szCs w:val="22"/>
        </w:rPr>
        <w:t>ball</w:t>
      </w:r>
      <w:r w:rsidRPr="00876297">
        <w:rPr>
          <w:rFonts w:ascii="Verdana" w:hAnsi="Verdana"/>
          <w:sz w:val="22"/>
          <w:szCs w:val="22"/>
        </w:rPr>
        <w:t xml:space="preserve">. Use </w:t>
      </w:r>
      <w:r>
        <w:rPr>
          <w:rFonts w:ascii="Verdana" w:hAnsi="Verdana"/>
          <w:sz w:val="22"/>
          <w:szCs w:val="22"/>
        </w:rPr>
        <w:t>the</w:t>
      </w:r>
      <w:r w:rsidRPr="00876297">
        <w:rPr>
          <w:rFonts w:ascii="Verdana" w:hAnsi="Verdana"/>
          <w:sz w:val="22"/>
          <w:szCs w:val="22"/>
        </w:rPr>
        <w:t xml:space="preserve"> square identification method e.g. 0 to 207 and N, E etc.</w:t>
      </w:r>
    </w:p>
    <w:p w14:paraId="1065618C" w14:textId="77777777" w:rsidR="00CA400C" w:rsidRDefault="00CA400C" w:rsidP="00CA400C">
      <w:pPr>
        <w:numPr>
          <w:ilvl w:val="0"/>
          <w:numId w:val="11"/>
        </w:numPr>
        <w:rPr>
          <w:rFonts w:ascii="Verdana" w:hAnsi="Verdana"/>
          <w:sz w:val="22"/>
          <w:szCs w:val="22"/>
        </w:rPr>
      </w:pPr>
      <w:r>
        <w:rPr>
          <w:rFonts w:ascii="Verdana" w:hAnsi="Verdana"/>
          <w:sz w:val="22"/>
          <w:szCs w:val="22"/>
        </w:rPr>
        <w:t>3</w:t>
      </w:r>
      <w:r w:rsidRPr="00876297">
        <w:rPr>
          <w:rFonts w:ascii="Verdana" w:hAnsi="Verdana"/>
          <w:sz w:val="22"/>
          <w:szCs w:val="22"/>
        </w:rPr>
        <w:t xml:space="preserve"> </w:t>
      </w:r>
      <w:proofErr w:type="spellStart"/>
      <w:r w:rsidRPr="00876297">
        <w:rPr>
          <w:rFonts w:ascii="Verdana" w:hAnsi="Verdana"/>
          <w:b/>
          <w:sz w:val="22"/>
          <w:szCs w:val="22"/>
        </w:rPr>
        <w:t>JLabel</w:t>
      </w:r>
      <w:r>
        <w:rPr>
          <w:rFonts w:ascii="Verdana" w:hAnsi="Verdana"/>
          <w:b/>
          <w:sz w:val="22"/>
          <w:szCs w:val="22"/>
        </w:rPr>
        <w:t>’s</w:t>
      </w:r>
      <w:proofErr w:type="spellEnd"/>
      <w:r w:rsidRPr="00876297">
        <w:rPr>
          <w:rFonts w:ascii="Verdana" w:hAnsi="Verdana"/>
          <w:b/>
          <w:sz w:val="22"/>
          <w:szCs w:val="22"/>
        </w:rPr>
        <w:t xml:space="preserve"> </w:t>
      </w:r>
      <w:r w:rsidRPr="00876297">
        <w:rPr>
          <w:rFonts w:ascii="Verdana" w:hAnsi="Verdana"/>
          <w:sz w:val="22"/>
          <w:szCs w:val="22"/>
        </w:rPr>
        <w:t>for the ‘</w:t>
      </w:r>
      <w:r>
        <w:rPr>
          <w:rFonts w:ascii="Verdana" w:hAnsi="Verdana"/>
          <w:sz w:val="22"/>
          <w:szCs w:val="22"/>
        </w:rPr>
        <w:t xml:space="preserve">DIGITAL TIMER and the </w:t>
      </w:r>
      <w:proofErr w:type="gramStart"/>
      <w:r>
        <w:rPr>
          <w:rFonts w:ascii="Verdana" w:hAnsi="Verdana"/>
          <w:sz w:val="22"/>
          <w:szCs w:val="22"/>
        </w:rPr>
        <w:t>two :</w:t>
      </w:r>
      <w:proofErr w:type="gramEnd"/>
      <w:r w:rsidRPr="00876297">
        <w:rPr>
          <w:rFonts w:ascii="Verdana" w:hAnsi="Verdana"/>
          <w:sz w:val="22"/>
          <w:szCs w:val="22"/>
        </w:rPr>
        <w:t xml:space="preserve">’, with 3 </w:t>
      </w:r>
      <w:proofErr w:type="spellStart"/>
      <w:r w:rsidRPr="00876297">
        <w:rPr>
          <w:rFonts w:ascii="Verdana" w:hAnsi="Verdana"/>
          <w:b/>
          <w:sz w:val="22"/>
          <w:szCs w:val="22"/>
        </w:rPr>
        <w:t>JTextField’</w:t>
      </w:r>
      <w:r w:rsidRPr="00876297">
        <w:rPr>
          <w:rFonts w:ascii="Verdana" w:hAnsi="Verdana"/>
          <w:sz w:val="22"/>
          <w:szCs w:val="22"/>
        </w:rPr>
        <w:t>s</w:t>
      </w:r>
      <w:proofErr w:type="spellEnd"/>
      <w:r w:rsidRPr="00876297">
        <w:rPr>
          <w:rFonts w:ascii="Verdana" w:hAnsi="Verdana"/>
          <w:sz w:val="22"/>
          <w:szCs w:val="22"/>
        </w:rPr>
        <w:t xml:space="preserve"> for the hours, minutes and seconds.</w:t>
      </w:r>
    </w:p>
    <w:p w14:paraId="1C5C0258"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Pr="00876297">
        <w:rPr>
          <w:rFonts w:ascii="Verdana" w:hAnsi="Verdana"/>
          <w:sz w:val="22"/>
          <w:szCs w:val="22"/>
        </w:rPr>
        <w:t xml:space="preserve"> application, which opens to the set size (</w:t>
      </w:r>
      <w:r>
        <w:rPr>
          <w:rFonts w:ascii="Verdana" w:hAnsi="Verdana"/>
          <w:sz w:val="22"/>
          <w:szCs w:val="22"/>
        </w:rPr>
        <w:t>775</w:t>
      </w:r>
      <w:r w:rsidRPr="00876297">
        <w:rPr>
          <w:rFonts w:ascii="Verdana" w:hAnsi="Verdana"/>
          <w:sz w:val="22"/>
          <w:szCs w:val="22"/>
        </w:rPr>
        <w:t xml:space="preserve"> </w:t>
      </w:r>
      <w:r>
        <w:rPr>
          <w:rFonts w:ascii="Verdana" w:hAnsi="Verdana"/>
          <w:sz w:val="22"/>
          <w:szCs w:val="22"/>
        </w:rPr>
        <w:t>* 650</w:t>
      </w:r>
      <w:r w:rsidRPr="00876297">
        <w:rPr>
          <w:rFonts w:ascii="Verdana" w:hAnsi="Verdana"/>
          <w:sz w:val="22"/>
          <w:szCs w:val="22"/>
        </w:rPr>
        <w:t>).</w:t>
      </w:r>
    </w:p>
    <w:p w14:paraId="10D29A95" w14:textId="77777777" w:rsidR="00CA400C" w:rsidRPr="00876297" w:rsidRDefault="00CA400C" w:rsidP="00CA400C">
      <w:pPr>
        <w:numPr>
          <w:ilvl w:val="0"/>
          <w:numId w:val="11"/>
        </w:numPr>
        <w:rPr>
          <w:rFonts w:ascii="Verdana" w:hAnsi="Verdana"/>
          <w:sz w:val="22"/>
          <w:szCs w:val="22"/>
        </w:rPr>
      </w:pPr>
      <w:proofErr w:type="spellStart"/>
      <w:r w:rsidRPr="00876297">
        <w:rPr>
          <w:rFonts w:ascii="Verdana" w:hAnsi="Verdana"/>
          <w:b/>
          <w:bCs/>
          <w:sz w:val="22"/>
          <w:szCs w:val="22"/>
        </w:rPr>
        <w:t>JFrame</w:t>
      </w:r>
      <w:proofErr w:type="spellEnd"/>
      <w:r w:rsidRPr="00876297">
        <w:rPr>
          <w:rFonts w:ascii="Verdana" w:hAnsi="Verdana"/>
          <w:sz w:val="22"/>
          <w:szCs w:val="22"/>
        </w:rPr>
        <w:t xml:space="preserve"> title set as "</w:t>
      </w:r>
      <w:proofErr w:type="spellStart"/>
      <w:r>
        <w:rPr>
          <w:rFonts w:ascii="Verdana" w:hAnsi="Verdana"/>
          <w:i/>
          <w:sz w:val="22"/>
          <w:szCs w:val="22"/>
        </w:rPr>
        <w:t>CBallMaze</w:t>
      </w:r>
      <w:proofErr w:type="spellEnd"/>
      <w:r w:rsidRPr="00876297">
        <w:rPr>
          <w:rFonts w:ascii="Verdana" w:hAnsi="Verdana"/>
          <w:i/>
          <w:sz w:val="22"/>
          <w:szCs w:val="22"/>
        </w:rPr>
        <w:t xml:space="preserve"> – </w:t>
      </w:r>
      <w:r>
        <w:rPr>
          <w:rFonts w:ascii="Verdana" w:hAnsi="Verdana"/>
          <w:i/>
          <w:sz w:val="22"/>
          <w:szCs w:val="22"/>
        </w:rPr>
        <w:t>Ball Maze</w:t>
      </w:r>
      <w:r w:rsidRPr="00876297">
        <w:rPr>
          <w:rFonts w:ascii="Verdana" w:hAnsi="Verdana"/>
          <w:i/>
          <w:sz w:val="22"/>
          <w:szCs w:val="22"/>
        </w:rPr>
        <w:t xml:space="preserve"> Application</w:t>
      </w:r>
      <w:r w:rsidRPr="00876297">
        <w:rPr>
          <w:rFonts w:ascii="Verdana" w:hAnsi="Verdana"/>
          <w:sz w:val="22"/>
          <w:szCs w:val="22"/>
        </w:rPr>
        <w:t>".</w:t>
      </w:r>
    </w:p>
    <w:p w14:paraId="2DF3F2F9" w14:textId="77777777" w:rsidR="002A0E87" w:rsidRPr="00BB63E7" w:rsidRDefault="002A0E87" w:rsidP="002A0E87">
      <w:pPr>
        <w:ind w:left="360"/>
        <w:jc w:val="center"/>
        <w:rPr>
          <w:rFonts w:ascii="Verdana" w:hAnsi="Verdana"/>
          <w:b/>
          <w:sz w:val="20"/>
          <w:szCs w:val="20"/>
        </w:rPr>
      </w:pPr>
    </w:p>
    <w:p w14:paraId="02BCFF8C" w14:textId="77777777" w:rsidR="002A0E87" w:rsidRPr="00937E1A" w:rsidRDefault="002A0E87" w:rsidP="002B4436">
      <w:pPr>
        <w:pStyle w:val="Cabealho2"/>
      </w:pPr>
      <w:bookmarkStart w:id="13" w:name="_Toc286391409"/>
      <w:bookmarkStart w:id="14" w:name="_Toc474151602"/>
      <w:r>
        <w:t>2.2.</w:t>
      </w:r>
      <w:r>
        <w:tab/>
      </w:r>
      <w:r w:rsidRPr="00BB63E7">
        <w:t>System Requirements</w:t>
      </w:r>
      <w:bookmarkEnd w:id="13"/>
      <w:r w:rsidR="00937E1A">
        <w:t xml:space="preserve">: </w:t>
      </w:r>
      <w:r w:rsidR="00937E1A" w:rsidRPr="00876297">
        <w:t>A</w:t>
      </w:r>
      <w:r w:rsidR="00937E1A">
        <w:t>dditional (Functionality &amp; Complexity)</w:t>
      </w:r>
      <w:bookmarkEnd w:id="14"/>
    </w:p>
    <w:p w14:paraId="4E61E663" w14:textId="77777777" w:rsidR="00CA400C" w:rsidRDefault="00CA400C" w:rsidP="00CA400C">
      <w:pPr>
        <w:numPr>
          <w:ilvl w:val="0"/>
          <w:numId w:val="11"/>
        </w:numPr>
        <w:rPr>
          <w:rFonts w:ascii="Verdana" w:hAnsi="Verdana"/>
          <w:sz w:val="22"/>
          <w:szCs w:val="22"/>
        </w:rPr>
      </w:pPr>
      <w:r w:rsidRPr="00876297">
        <w:rPr>
          <w:rFonts w:ascii="Verdana" w:hAnsi="Verdana"/>
          <w:sz w:val="22"/>
          <w:szCs w:val="22"/>
        </w:rPr>
        <w:t xml:space="preserve">Application icon for the </w:t>
      </w:r>
      <w:proofErr w:type="spellStart"/>
      <w:r w:rsidRPr="00876297">
        <w:rPr>
          <w:rFonts w:ascii="Verdana" w:hAnsi="Verdana"/>
          <w:b/>
          <w:sz w:val="22"/>
          <w:szCs w:val="22"/>
        </w:rPr>
        <w:t>JFrame</w:t>
      </w:r>
      <w:proofErr w:type="spellEnd"/>
      <w:r w:rsidRPr="00876297">
        <w:rPr>
          <w:rFonts w:ascii="Verdana" w:hAnsi="Verdana"/>
          <w:sz w:val="22"/>
          <w:szCs w:val="22"/>
        </w:rPr>
        <w:t xml:space="preserve"> used</w:t>
      </w:r>
      <w:r>
        <w:rPr>
          <w:rFonts w:ascii="Verdana" w:hAnsi="Verdana"/>
          <w:sz w:val="22"/>
          <w:szCs w:val="22"/>
        </w:rPr>
        <w:t xml:space="preserve"> (Windows only)</w:t>
      </w:r>
      <w:r w:rsidRPr="00876297">
        <w:rPr>
          <w:rFonts w:ascii="Verdana" w:hAnsi="Verdana"/>
          <w:sz w:val="22"/>
          <w:szCs w:val="22"/>
        </w:rPr>
        <w:t>.</w:t>
      </w:r>
    </w:p>
    <w:p w14:paraId="1CD03E7B" w14:textId="77777777" w:rsidR="00CA400C" w:rsidRPr="0037068F" w:rsidRDefault="00CA400C" w:rsidP="00CA400C">
      <w:pPr>
        <w:numPr>
          <w:ilvl w:val="0"/>
          <w:numId w:val="11"/>
        </w:numPr>
        <w:rPr>
          <w:rFonts w:ascii="Verdana" w:hAnsi="Verdana"/>
          <w:sz w:val="22"/>
          <w:szCs w:val="22"/>
        </w:rPr>
      </w:pPr>
      <w:r w:rsidRPr="00876297">
        <w:rPr>
          <w:rFonts w:ascii="Verdana" w:hAnsi="Verdana"/>
          <w:sz w:val="22"/>
          <w:szCs w:val="22"/>
        </w:rPr>
        <w:t xml:space="preserve">Application </w:t>
      </w:r>
      <w:r>
        <w:rPr>
          <w:rFonts w:ascii="Verdana" w:hAnsi="Verdana"/>
          <w:sz w:val="22"/>
          <w:szCs w:val="22"/>
        </w:rPr>
        <w:t>dock icon</w:t>
      </w:r>
      <w:r w:rsidRPr="00876297">
        <w:rPr>
          <w:rFonts w:ascii="Verdana" w:hAnsi="Verdana"/>
          <w:sz w:val="22"/>
          <w:szCs w:val="22"/>
        </w:rPr>
        <w:t>.</w:t>
      </w:r>
    </w:p>
    <w:p w14:paraId="7BF9B857"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The ‘Run’ </w:t>
      </w:r>
      <w:proofErr w:type="spellStart"/>
      <w:r w:rsidRPr="00876297">
        <w:rPr>
          <w:rFonts w:ascii="Verdana" w:hAnsi="Verdana"/>
          <w:b/>
          <w:sz w:val="22"/>
          <w:szCs w:val="22"/>
        </w:rPr>
        <w:t>JButton</w:t>
      </w:r>
      <w:proofErr w:type="spellEnd"/>
      <w:r w:rsidRPr="00876297">
        <w:rPr>
          <w:rFonts w:ascii="Verdana" w:hAnsi="Verdana"/>
          <w:sz w:val="22"/>
          <w:szCs w:val="22"/>
        </w:rPr>
        <w:t xml:space="preserve"> should show the </w:t>
      </w:r>
      <w:r>
        <w:rPr>
          <w:rFonts w:ascii="Verdana" w:hAnsi="Verdana"/>
          <w:sz w:val="22"/>
          <w:szCs w:val="22"/>
        </w:rPr>
        <w:t>ball</w:t>
      </w:r>
      <w:r w:rsidRPr="00876297">
        <w:rPr>
          <w:rFonts w:ascii="Verdana" w:hAnsi="Verdana"/>
          <w:sz w:val="22"/>
          <w:szCs w:val="22"/>
        </w:rPr>
        <w:t xml:space="preserve"> moving </w:t>
      </w:r>
      <w:r>
        <w:rPr>
          <w:rFonts w:ascii="Verdana" w:hAnsi="Verdana"/>
          <w:sz w:val="22"/>
          <w:szCs w:val="22"/>
        </w:rPr>
        <w:t xml:space="preserve">between the </w:t>
      </w:r>
      <w:r w:rsidRPr="007F5E43">
        <w:rPr>
          <w:rFonts w:ascii="Verdana" w:hAnsi="Verdana"/>
          <w:sz w:val="22"/>
          <w:szCs w:val="22"/>
        </w:rPr>
        <w:t>continuously</w:t>
      </w:r>
      <w:r w:rsidRPr="00876297">
        <w:rPr>
          <w:rFonts w:ascii="Verdana" w:hAnsi="Verdana"/>
          <w:sz w:val="22"/>
          <w:szCs w:val="22"/>
        </w:rPr>
        <w:t xml:space="preserve"> from the initial position</w:t>
      </w:r>
      <w:r w:rsidRPr="007F5E43">
        <w:rPr>
          <w:rFonts w:ascii="Verdana" w:hAnsi="Verdana"/>
          <w:sz w:val="22"/>
          <w:szCs w:val="22"/>
        </w:rPr>
        <w:t xml:space="preserve"> </w:t>
      </w:r>
      <w:r w:rsidRPr="00876297">
        <w:rPr>
          <w:rFonts w:ascii="Verdana" w:hAnsi="Verdana"/>
          <w:sz w:val="22"/>
          <w:szCs w:val="22"/>
        </w:rPr>
        <w:t>(</w:t>
      </w:r>
      <w:r>
        <w:rPr>
          <w:rFonts w:ascii="Verdana" w:hAnsi="Verdana"/>
          <w:sz w:val="22"/>
          <w:szCs w:val="22"/>
        </w:rPr>
        <w:t>Option 1 – default opening state – ball top right-hand corner</w:t>
      </w:r>
      <w:r w:rsidRPr="00876297">
        <w:rPr>
          <w:rFonts w:ascii="Verdana" w:hAnsi="Verdana"/>
          <w:sz w:val="22"/>
          <w:szCs w:val="22"/>
        </w:rPr>
        <w:t>)</w:t>
      </w:r>
      <w:r>
        <w:rPr>
          <w:rFonts w:ascii="Verdana" w:hAnsi="Verdana"/>
          <w:sz w:val="22"/>
          <w:szCs w:val="22"/>
        </w:rPr>
        <w:t xml:space="preserve"> to the end position at the grey square/tile (bottom left-hand corner</w:t>
      </w:r>
      <w:r w:rsidRPr="00876297">
        <w:rPr>
          <w:rFonts w:ascii="Verdana" w:hAnsi="Verdana"/>
          <w:sz w:val="22"/>
          <w:szCs w:val="22"/>
        </w:rPr>
        <w:t>.</w:t>
      </w:r>
    </w:p>
    <w:p w14:paraId="3621E2A2"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The ‘Reset’ </w:t>
      </w:r>
      <w:proofErr w:type="spellStart"/>
      <w:r w:rsidRPr="00876297">
        <w:rPr>
          <w:rFonts w:ascii="Verdana" w:hAnsi="Verdana"/>
          <w:b/>
          <w:sz w:val="22"/>
          <w:szCs w:val="22"/>
        </w:rPr>
        <w:t>JButton</w:t>
      </w:r>
      <w:proofErr w:type="spellEnd"/>
      <w:r w:rsidRPr="00876297">
        <w:rPr>
          <w:rFonts w:ascii="Verdana" w:hAnsi="Verdana"/>
          <w:sz w:val="22"/>
          <w:szCs w:val="22"/>
        </w:rPr>
        <w:t xml:space="preserve"> should clear/reset the application to its starting/default opening state.</w:t>
      </w:r>
    </w:p>
    <w:p w14:paraId="4D003299"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The ‘Act’ </w:t>
      </w:r>
      <w:proofErr w:type="spellStart"/>
      <w:r w:rsidRPr="00876297">
        <w:rPr>
          <w:rFonts w:ascii="Verdana" w:hAnsi="Verdana"/>
          <w:b/>
          <w:sz w:val="22"/>
          <w:szCs w:val="22"/>
        </w:rPr>
        <w:t>JButton</w:t>
      </w:r>
      <w:proofErr w:type="spellEnd"/>
      <w:r w:rsidRPr="00876297">
        <w:rPr>
          <w:rFonts w:ascii="Verdana" w:hAnsi="Verdana"/>
          <w:sz w:val="22"/>
          <w:szCs w:val="22"/>
        </w:rPr>
        <w:t xml:space="preserve"> should step through </w:t>
      </w:r>
      <w:r>
        <w:rPr>
          <w:rFonts w:ascii="Verdana" w:hAnsi="Verdana"/>
          <w:sz w:val="22"/>
          <w:szCs w:val="22"/>
        </w:rPr>
        <w:t xml:space="preserve">the above ‘Run’ sequence </w:t>
      </w:r>
      <w:r w:rsidRPr="00876297">
        <w:rPr>
          <w:rFonts w:ascii="Verdana" w:hAnsi="Verdana"/>
          <w:sz w:val="22"/>
          <w:szCs w:val="22"/>
        </w:rPr>
        <w:t>one move at a time.</w:t>
      </w:r>
    </w:p>
    <w:p w14:paraId="1BA1F7F1"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Discuss and implement the different options for the 3 configurations.</w:t>
      </w:r>
    </w:p>
    <w:p w14:paraId="2FB1A2A8"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The ‘</w:t>
      </w:r>
      <w:r>
        <w:rPr>
          <w:rFonts w:ascii="Verdana" w:hAnsi="Verdana"/>
          <w:sz w:val="22"/>
          <w:szCs w:val="22"/>
        </w:rPr>
        <w:t>Option 1, Option 2, Option 3</w:t>
      </w:r>
      <w:r w:rsidRPr="00876297">
        <w:rPr>
          <w:rFonts w:ascii="Verdana" w:hAnsi="Verdana"/>
          <w:sz w:val="22"/>
          <w:szCs w:val="22"/>
        </w:rPr>
        <w:t xml:space="preserve">’ </w:t>
      </w:r>
      <w:r w:rsidRPr="00876297">
        <w:rPr>
          <w:rFonts w:ascii="Verdana" w:hAnsi="Verdana"/>
          <w:b/>
          <w:sz w:val="22"/>
          <w:szCs w:val="22"/>
        </w:rPr>
        <w:t>JButton</w:t>
      </w:r>
      <w:r w:rsidRPr="00876297">
        <w:rPr>
          <w:rFonts w:ascii="Verdana" w:hAnsi="Verdana"/>
          <w:sz w:val="22"/>
          <w:szCs w:val="22"/>
        </w:rPr>
        <w:t xml:space="preserve">’s should display different </w:t>
      </w:r>
      <w:r>
        <w:rPr>
          <w:rFonts w:ascii="Verdana" w:hAnsi="Verdana"/>
          <w:sz w:val="22"/>
          <w:szCs w:val="22"/>
        </w:rPr>
        <w:t>tile</w:t>
      </w:r>
      <w:r w:rsidRPr="00876297">
        <w:rPr>
          <w:rFonts w:ascii="Verdana" w:hAnsi="Verdana"/>
          <w:sz w:val="22"/>
          <w:szCs w:val="22"/>
        </w:rPr>
        <w:t>/</w:t>
      </w:r>
      <w:r>
        <w:rPr>
          <w:rFonts w:ascii="Verdana" w:hAnsi="Verdana"/>
          <w:sz w:val="22"/>
          <w:szCs w:val="22"/>
        </w:rPr>
        <w:t>object</w:t>
      </w:r>
      <w:r w:rsidRPr="00876297">
        <w:rPr>
          <w:rFonts w:ascii="Verdana" w:hAnsi="Verdana"/>
          <w:sz w:val="22"/>
          <w:szCs w:val="22"/>
        </w:rPr>
        <w:t xml:space="preserve"> configurations/locations.</w:t>
      </w:r>
    </w:p>
    <w:p w14:paraId="4CB9D328"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A </w:t>
      </w:r>
      <w:r w:rsidRPr="00876297">
        <w:rPr>
          <w:rFonts w:ascii="Verdana" w:hAnsi="Verdana"/>
          <w:b/>
          <w:sz w:val="22"/>
          <w:szCs w:val="22"/>
        </w:rPr>
        <w:t>JMenuBar</w:t>
      </w:r>
      <w:r w:rsidRPr="00876297">
        <w:rPr>
          <w:rFonts w:ascii="Verdana" w:hAnsi="Verdana"/>
          <w:sz w:val="22"/>
          <w:szCs w:val="22"/>
        </w:rPr>
        <w:t xml:space="preserve"> could be included with </w:t>
      </w:r>
      <w:proofErr w:type="spellStart"/>
      <w:r w:rsidRPr="00876297">
        <w:rPr>
          <w:rFonts w:ascii="Verdana" w:hAnsi="Verdana"/>
          <w:b/>
          <w:sz w:val="22"/>
          <w:szCs w:val="22"/>
        </w:rPr>
        <w:t>JMenu</w:t>
      </w:r>
      <w:r w:rsidRPr="00876297">
        <w:rPr>
          <w:rFonts w:ascii="Verdana" w:hAnsi="Verdana"/>
          <w:sz w:val="22"/>
          <w:szCs w:val="22"/>
        </w:rPr>
        <w:t>’s</w:t>
      </w:r>
      <w:proofErr w:type="spellEnd"/>
      <w:r w:rsidRPr="00876297">
        <w:rPr>
          <w:rFonts w:ascii="Verdana" w:hAnsi="Verdana"/>
          <w:sz w:val="22"/>
          <w:szCs w:val="22"/>
        </w:rPr>
        <w:t xml:space="preserve"> for the </w:t>
      </w:r>
      <w:r w:rsidRPr="00876297">
        <w:rPr>
          <w:rFonts w:ascii="Verdana" w:hAnsi="Verdana"/>
          <w:i/>
          <w:sz w:val="22"/>
          <w:szCs w:val="22"/>
        </w:rPr>
        <w:t>Scenario, Edit, Controls</w:t>
      </w:r>
      <w:r w:rsidRPr="00876297">
        <w:rPr>
          <w:rFonts w:ascii="Verdana" w:hAnsi="Verdana"/>
          <w:sz w:val="22"/>
          <w:szCs w:val="22"/>
        </w:rPr>
        <w:t xml:space="preserve"> and </w:t>
      </w:r>
      <w:r w:rsidRPr="00876297">
        <w:rPr>
          <w:rFonts w:ascii="Verdana" w:hAnsi="Verdana"/>
          <w:i/>
          <w:sz w:val="22"/>
          <w:szCs w:val="22"/>
        </w:rPr>
        <w:t>Help</w:t>
      </w:r>
      <w:r w:rsidRPr="00876297">
        <w:rPr>
          <w:rFonts w:ascii="Verdana" w:hAnsi="Verdana"/>
          <w:sz w:val="22"/>
          <w:szCs w:val="22"/>
        </w:rPr>
        <w:t xml:space="preserve">, which include </w:t>
      </w:r>
      <w:proofErr w:type="spellStart"/>
      <w:r w:rsidRPr="00876297">
        <w:rPr>
          <w:rFonts w:ascii="Verdana" w:hAnsi="Verdana"/>
          <w:b/>
          <w:sz w:val="22"/>
          <w:szCs w:val="22"/>
        </w:rPr>
        <w:t>JMenuItem</w:t>
      </w:r>
      <w:r w:rsidRPr="00876297">
        <w:rPr>
          <w:rFonts w:ascii="Verdana" w:hAnsi="Verdana"/>
          <w:sz w:val="22"/>
          <w:szCs w:val="22"/>
        </w:rPr>
        <w:t>’s</w:t>
      </w:r>
      <w:proofErr w:type="spellEnd"/>
      <w:r w:rsidRPr="00876297">
        <w:rPr>
          <w:rFonts w:ascii="Verdana" w:hAnsi="Verdana"/>
          <w:sz w:val="22"/>
          <w:szCs w:val="22"/>
        </w:rPr>
        <w:t xml:space="preserve"> of </w:t>
      </w:r>
      <w:r w:rsidRPr="00876297">
        <w:rPr>
          <w:rFonts w:ascii="Verdana" w:hAnsi="Verdana"/>
          <w:i/>
          <w:sz w:val="22"/>
          <w:szCs w:val="22"/>
        </w:rPr>
        <w:t>Exit (Scenario)</w:t>
      </w:r>
      <w:r w:rsidRPr="00876297">
        <w:rPr>
          <w:rFonts w:ascii="Verdana" w:hAnsi="Verdana"/>
          <w:sz w:val="22"/>
          <w:szCs w:val="22"/>
        </w:rPr>
        <w:t xml:space="preserve">, </w:t>
      </w:r>
      <w:r w:rsidRPr="00876297">
        <w:rPr>
          <w:rFonts w:ascii="Verdana" w:hAnsi="Verdana"/>
          <w:i/>
          <w:sz w:val="22"/>
          <w:szCs w:val="22"/>
        </w:rPr>
        <w:t>Help Topic</w:t>
      </w:r>
      <w:r w:rsidRPr="00876297">
        <w:rPr>
          <w:rFonts w:ascii="Verdana" w:hAnsi="Verdana"/>
          <w:sz w:val="22"/>
          <w:szCs w:val="22"/>
        </w:rPr>
        <w:t xml:space="preserve"> and </w:t>
      </w:r>
      <w:r w:rsidRPr="00876297">
        <w:rPr>
          <w:rFonts w:ascii="Verdana" w:hAnsi="Verdana"/>
          <w:i/>
          <w:sz w:val="22"/>
          <w:szCs w:val="22"/>
        </w:rPr>
        <w:t>About (Help)</w:t>
      </w:r>
      <w:r w:rsidRPr="00876297">
        <w:rPr>
          <w:rFonts w:ascii="Verdana" w:hAnsi="Verdana"/>
          <w:sz w:val="22"/>
          <w:szCs w:val="22"/>
        </w:rPr>
        <w:t>.</w:t>
      </w:r>
    </w:p>
    <w:p w14:paraId="0FE6945A" w14:textId="77777777" w:rsidR="00CA400C" w:rsidRDefault="00CA400C" w:rsidP="00CA400C">
      <w:pPr>
        <w:numPr>
          <w:ilvl w:val="0"/>
          <w:numId w:val="11"/>
        </w:numPr>
        <w:rPr>
          <w:rFonts w:ascii="Verdana" w:hAnsi="Verdana"/>
          <w:sz w:val="22"/>
          <w:szCs w:val="22"/>
        </w:rPr>
      </w:pPr>
      <w:r w:rsidRPr="00876297">
        <w:rPr>
          <w:rFonts w:ascii="Verdana" w:hAnsi="Verdana"/>
          <w:sz w:val="22"/>
          <w:szCs w:val="22"/>
        </w:rPr>
        <w:t xml:space="preserve">Additional </w:t>
      </w:r>
      <w:r w:rsidRPr="00876297">
        <w:rPr>
          <w:rFonts w:ascii="Verdana" w:hAnsi="Verdana"/>
          <w:b/>
          <w:sz w:val="22"/>
          <w:szCs w:val="22"/>
        </w:rPr>
        <w:t>JButton</w:t>
      </w:r>
      <w:r w:rsidRPr="00876297">
        <w:rPr>
          <w:rFonts w:ascii="Verdana" w:hAnsi="Verdana"/>
          <w:sz w:val="22"/>
          <w:szCs w:val="22"/>
        </w:rPr>
        <w:t xml:space="preserve">’s may be used to improve the applications usability e.g. </w:t>
      </w:r>
      <w:r>
        <w:rPr>
          <w:rFonts w:ascii="Verdana" w:hAnsi="Verdana"/>
          <w:sz w:val="22"/>
          <w:szCs w:val="22"/>
        </w:rPr>
        <w:t>ball movement – in random/predefined direction</w:t>
      </w:r>
      <w:r w:rsidRPr="00876297">
        <w:rPr>
          <w:rFonts w:ascii="Verdana" w:hAnsi="Verdana"/>
          <w:sz w:val="22"/>
          <w:szCs w:val="22"/>
        </w:rPr>
        <w:t>,</w:t>
      </w:r>
      <w:r>
        <w:rPr>
          <w:rFonts w:ascii="Verdana" w:hAnsi="Verdana"/>
          <w:sz w:val="22"/>
          <w:szCs w:val="22"/>
        </w:rPr>
        <w:t xml:space="preserve"> jump objects/obstacles in Option 2 or 3 etc</w:t>
      </w:r>
      <w:r w:rsidRPr="00876297">
        <w:rPr>
          <w:rFonts w:ascii="Verdana" w:hAnsi="Verdana"/>
          <w:sz w:val="22"/>
          <w:szCs w:val="22"/>
        </w:rPr>
        <w:t>.</w:t>
      </w:r>
    </w:p>
    <w:p w14:paraId="1BD60CFA" w14:textId="77777777" w:rsidR="00CA400C" w:rsidRDefault="00CA400C" w:rsidP="00CA400C">
      <w:pPr>
        <w:numPr>
          <w:ilvl w:val="0"/>
          <w:numId w:val="11"/>
        </w:numPr>
        <w:rPr>
          <w:rFonts w:ascii="Verdana" w:hAnsi="Verdana"/>
          <w:sz w:val="22"/>
          <w:szCs w:val="22"/>
        </w:rPr>
      </w:pPr>
      <w:r>
        <w:rPr>
          <w:rFonts w:ascii="Verdana" w:hAnsi="Verdana"/>
          <w:sz w:val="22"/>
          <w:szCs w:val="22"/>
        </w:rPr>
        <w:t>The ball drops down the maze.</w:t>
      </w:r>
    </w:p>
    <w:p w14:paraId="7DBC82D9" w14:textId="77777777" w:rsidR="00CA400C" w:rsidRPr="00876297" w:rsidRDefault="00CA400C" w:rsidP="00CA400C">
      <w:pPr>
        <w:numPr>
          <w:ilvl w:val="0"/>
          <w:numId w:val="11"/>
        </w:numPr>
        <w:rPr>
          <w:rFonts w:ascii="Verdana" w:hAnsi="Verdana"/>
          <w:sz w:val="22"/>
          <w:szCs w:val="22"/>
        </w:rPr>
      </w:pPr>
      <w:r>
        <w:rPr>
          <w:rFonts w:ascii="Verdana" w:hAnsi="Verdana"/>
          <w:sz w:val="22"/>
          <w:szCs w:val="22"/>
        </w:rPr>
        <w:t>A sound effect is heard when the ball drops down to the next level.</w:t>
      </w:r>
    </w:p>
    <w:p w14:paraId="43F4A93B"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Pr="00876297">
        <w:rPr>
          <w:rFonts w:ascii="Verdana" w:hAnsi="Verdana"/>
          <w:sz w:val="22"/>
          <w:szCs w:val="22"/>
        </w:rPr>
        <w:t xml:space="preserve"> application, which is not resizable.</w:t>
      </w:r>
    </w:p>
    <w:p w14:paraId="1C0D1394"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Create a </w:t>
      </w:r>
      <w:proofErr w:type="spellStart"/>
      <w:r w:rsidRPr="00876297">
        <w:rPr>
          <w:rFonts w:ascii="Verdana" w:hAnsi="Verdana"/>
          <w:b/>
          <w:bCs/>
          <w:sz w:val="22"/>
          <w:szCs w:val="22"/>
        </w:rPr>
        <w:t>JFrame</w:t>
      </w:r>
      <w:proofErr w:type="spellEnd"/>
      <w:r w:rsidRPr="00876297">
        <w:rPr>
          <w:rFonts w:ascii="Verdana" w:hAnsi="Verdana"/>
          <w:sz w:val="22"/>
          <w:szCs w:val="22"/>
        </w:rPr>
        <w:t xml:space="preserve"> application, which centres itself on the monitor.</w:t>
      </w:r>
    </w:p>
    <w:p w14:paraId="3CB4D1C2"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Discuss the possibilities for incorporating intelligence/checks for whether moves are valid.</w:t>
      </w:r>
    </w:p>
    <w:p w14:paraId="7FDFD3C4"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Digital Ti</w:t>
      </w:r>
      <w:r>
        <w:rPr>
          <w:rFonts w:ascii="Verdana" w:hAnsi="Verdana"/>
          <w:sz w:val="22"/>
          <w:szCs w:val="22"/>
        </w:rPr>
        <w:t>mer should start and stop when ‘R</w:t>
      </w:r>
      <w:r w:rsidRPr="00876297">
        <w:rPr>
          <w:rFonts w:ascii="Verdana" w:hAnsi="Verdana"/>
          <w:sz w:val="22"/>
          <w:szCs w:val="22"/>
        </w:rPr>
        <w:t>un</w:t>
      </w:r>
      <w:r>
        <w:rPr>
          <w:rFonts w:ascii="Verdana" w:hAnsi="Verdana"/>
          <w:sz w:val="22"/>
          <w:szCs w:val="22"/>
        </w:rPr>
        <w:t>’</w:t>
      </w:r>
      <w:r w:rsidRPr="00876297">
        <w:rPr>
          <w:rFonts w:ascii="Verdana" w:hAnsi="Verdana"/>
          <w:sz w:val="22"/>
          <w:szCs w:val="22"/>
        </w:rPr>
        <w:t xml:space="preserve"> is pressed and stop</w:t>
      </w:r>
      <w:r>
        <w:rPr>
          <w:rFonts w:ascii="Verdana" w:hAnsi="Verdana"/>
          <w:sz w:val="22"/>
          <w:szCs w:val="22"/>
        </w:rPr>
        <w:t>ped when a ball gets to the end.</w:t>
      </w:r>
    </w:p>
    <w:p w14:paraId="48CC13AB"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Implement intelligence/checks for whether moves are valid.</w:t>
      </w:r>
    </w:p>
    <w:p w14:paraId="581B5E90" w14:textId="77777777" w:rsidR="00CA400C" w:rsidRPr="00876297" w:rsidRDefault="00CA400C" w:rsidP="00CA400C">
      <w:pPr>
        <w:numPr>
          <w:ilvl w:val="0"/>
          <w:numId w:val="11"/>
        </w:numPr>
        <w:rPr>
          <w:rFonts w:ascii="Verdana" w:hAnsi="Verdana"/>
          <w:sz w:val="22"/>
          <w:szCs w:val="22"/>
        </w:rPr>
      </w:pPr>
      <w:r w:rsidRPr="00876297">
        <w:rPr>
          <w:rFonts w:ascii="Verdana" w:hAnsi="Verdana"/>
          <w:sz w:val="22"/>
          <w:szCs w:val="22"/>
        </w:rPr>
        <w:t xml:space="preserve">A </w:t>
      </w:r>
      <w:proofErr w:type="spellStart"/>
      <w:proofErr w:type="gramStart"/>
      <w:r>
        <w:rPr>
          <w:rFonts w:ascii="Verdana" w:hAnsi="Verdana"/>
          <w:b/>
          <w:sz w:val="22"/>
          <w:szCs w:val="22"/>
        </w:rPr>
        <w:t>moveBall</w:t>
      </w:r>
      <w:proofErr w:type="spellEnd"/>
      <w:r w:rsidRPr="00876297">
        <w:rPr>
          <w:rFonts w:ascii="Verdana" w:hAnsi="Verdana"/>
          <w:b/>
          <w:sz w:val="22"/>
          <w:szCs w:val="22"/>
        </w:rPr>
        <w:t>(</w:t>
      </w:r>
      <w:proofErr w:type="gramEnd"/>
      <w:r w:rsidRPr="00876297">
        <w:rPr>
          <w:rFonts w:ascii="Verdana" w:hAnsi="Verdana"/>
          <w:b/>
          <w:sz w:val="22"/>
          <w:szCs w:val="22"/>
        </w:rPr>
        <w:t>)</w:t>
      </w:r>
      <w:r w:rsidRPr="00876297">
        <w:rPr>
          <w:rFonts w:ascii="Verdana" w:hAnsi="Verdana"/>
          <w:sz w:val="22"/>
          <w:szCs w:val="22"/>
        </w:rPr>
        <w:t xml:space="preserve"> method should be used to solve the problem. The </w:t>
      </w:r>
      <w:proofErr w:type="spellStart"/>
      <w:proofErr w:type="gramStart"/>
      <w:r>
        <w:rPr>
          <w:rFonts w:ascii="Verdana" w:hAnsi="Verdana"/>
          <w:b/>
          <w:sz w:val="22"/>
          <w:szCs w:val="22"/>
        </w:rPr>
        <w:t>moveBall</w:t>
      </w:r>
      <w:proofErr w:type="spellEnd"/>
      <w:r w:rsidRPr="00876297">
        <w:rPr>
          <w:rFonts w:ascii="Verdana" w:hAnsi="Verdana"/>
          <w:b/>
          <w:sz w:val="22"/>
          <w:szCs w:val="22"/>
        </w:rPr>
        <w:t>(</w:t>
      </w:r>
      <w:proofErr w:type="gramEnd"/>
      <w:r w:rsidRPr="00876297">
        <w:rPr>
          <w:rFonts w:ascii="Verdana" w:hAnsi="Verdana"/>
          <w:b/>
          <w:sz w:val="22"/>
          <w:szCs w:val="22"/>
        </w:rPr>
        <w:t>)</w:t>
      </w:r>
      <w:r w:rsidRPr="00876297">
        <w:rPr>
          <w:rFonts w:ascii="Verdana" w:hAnsi="Verdana"/>
          <w:sz w:val="22"/>
          <w:szCs w:val="22"/>
        </w:rPr>
        <w:t xml:space="preserve"> method should include </w:t>
      </w:r>
      <w:r>
        <w:rPr>
          <w:rFonts w:ascii="Verdana" w:hAnsi="Verdana"/>
          <w:b/>
          <w:sz w:val="22"/>
          <w:szCs w:val="22"/>
        </w:rPr>
        <w:t>move</w:t>
      </w:r>
      <w:r w:rsidRPr="00876297">
        <w:rPr>
          <w:rFonts w:ascii="Verdana" w:hAnsi="Verdana"/>
          <w:b/>
          <w:sz w:val="22"/>
          <w:szCs w:val="22"/>
        </w:rPr>
        <w:t>(</w:t>
      </w:r>
      <w:r>
        <w:rPr>
          <w:rFonts w:ascii="Verdana" w:hAnsi="Verdana"/>
          <w:b/>
          <w:sz w:val="22"/>
          <w:szCs w:val="22"/>
        </w:rPr>
        <w:t>MOVE_LEFT</w:t>
      </w:r>
      <w:r w:rsidRPr="00876297">
        <w:rPr>
          <w:rFonts w:ascii="Verdana" w:hAnsi="Verdana"/>
          <w:b/>
          <w:sz w:val="22"/>
          <w:szCs w:val="22"/>
        </w:rPr>
        <w:t xml:space="preserve">), </w:t>
      </w:r>
      <w:r>
        <w:rPr>
          <w:rFonts w:ascii="Verdana" w:hAnsi="Verdana"/>
          <w:b/>
          <w:sz w:val="22"/>
          <w:szCs w:val="22"/>
        </w:rPr>
        <w:t xml:space="preserve">move(MOVE_RIGHT), move(MOVE_UP), move(MOVE_DOWN) </w:t>
      </w:r>
      <w:r w:rsidRPr="00876297">
        <w:rPr>
          <w:rFonts w:ascii="Verdana" w:hAnsi="Verdana"/>
          <w:sz w:val="22"/>
          <w:szCs w:val="22"/>
        </w:rPr>
        <w:t>methods (see below).</w:t>
      </w:r>
    </w:p>
    <w:p w14:paraId="2D07932E" w14:textId="77777777" w:rsidR="00CA400C" w:rsidRPr="00876297" w:rsidRDefault="00CA400C" w:rsidP="00CA400C">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color w:val="0000FF"/>
          <w:sz w:val="22"/>
          <w:szCs w:val="22"/>
          <w:lang w:val="en-US"/>
        </w:rPr>
        <w:t>public</w:t>
      </w:r>
      <w:r w:rsidRPr="00876297">
        <w:rPr>
          <w:rFonts w:ascii="Verdana" w:hAnsi="Verdana" w:cs="Courier New"/>
          <w:noProof/>
          <w:sz w:val="22"/>
          <w:szCs w:val="22"/>
          <w:lang w:val="en-US"/>
        </w:rPr>
        <w:t xml:space="preserve"> </w:t>
      </w:r>
      <w:r w:rsidRPr="00876297">
        <w:rPr>
          <w:rFonts w:ascii="Verdana" w:hAnsi="Verdana" w:cs="Courier New"/>
          <w:noProof/>
          <w:color w:val="0000FF"/>
          <w:sz w:val="22"/>
          <w:szCs w:val="22"/>
          <w:lang w:val="en-US"/>
        </w:rPr>
        <w:t>void</w:t>
      </w:r>
      <w:r w:rsidRPr="00876297">
        <w:rPr>
          <w:rFonts w:ascii="Verdana" w:hAnsi="Verdana" w:cs="Courier New"/>
          <w:noProof/>
          <w:sz w:val="22"/>
          <w:szCs w:val="22"/>
          <w:lang w:val="en-US"/>
        </w:rPr>
        <w:t xml:space="preserve"> </w:t>
      </w:r>
      <w:r>
        <w:rPr>
          <w:rFonts w:ascii="Verdana" w:hAnsi="Verdana" w:cs="Courier New"/>
          <w:noProof/>
          <w:sz w:val="22"/>
          <w:szCs w:val="22"/>
          <w:lang w:val="en-US"/>
        </w:rPr>
        <w:t>moveBall</w:t>
      </w:r>
      <w:r w:rsidRPr="00876297">
        <w:rPr>
          <w:rFonts w:ascii="Verdana" w:hAnsi="Verdana" w:cs="Courier New"/>
          <w:noProof/>
          <w:sz w:val="22"/>
          <w:szCs w:val="22"/>
          <w:lang w:val="en-US"/>
        </w:rPr>
        <w:t>()</w:t>
      </w:r>
    </w:p>
    <w:p w14:paraId="16A60F86" w14:textId="77777777" w:rsidR="00CA400C" w:rsidRPr="00876297" w:rsidRDefault="00CA400C" w:rsidP="00CA400C">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14:paraId="7BAE49EA" w14:textId="77777777" w:rsidR="00CA400C" w:rsidRPr="00876297" w:rsidRDefault="00CA400C" w:rsidP="00CA400C">
      <w:pPr>
        <w:autoSpaceDE w:val="0"/>
        <w:autoSpaceDN w:val="0"/>
        <w:adjustRightInd w:val="0"/>
        <w:ind w:left="2268" w:firstLine="612"/>
        <w:rPr>
          <w:rFonts w:ascii="Verdana" w:hAnsi="Verdana" w:cs="Courier New"/>
          <w:color w:val="000000"/>
          <w:sz w:val="22"/>
          <w:szCs w:val="22"/>
          <w:lang w:val="en-US"/>
        </w:rPr>
      </w:pPr>
      <w:r>
        <w:rPr>
          <w:rFonts w:ascii="Verdana" w:hAnsi="Verdana" w:cs="Courier New"/>
          <w:color w:val="000000"/>
          <w:sz w:val="22"/>
          <w:szCs w:val="22"/>
          <w:lang w:val="en-US"/>
        </w:rPr>
        <w:lastRenderedPageBreak/>
        <w:t>move</w:t>
      </w:r>
      <w:r w:rsidRPr="00876297">
        <w:rPr>
          <w:rFonts w:ascii="Verdana" w:hAnsi="Verdana" w:cs="Courier New"/>
          <w:color w:val="000000"/>
          <w:sz w:val="22"/>
          <w:szCs w:val="22"/>
          <w:lang w:val="en-US"/>
        </w:rPr>
        <w:t>(</w:t>
      </w:r>
      <w:r>
        <w:rPr>
          <w:rFonts w:ascii="Verdana" w:hAnsi="Verdana" w:cs="Courier New"/>
          <w:color w:val="000000"/>
          <w:sz w:val="22"/>
          <w:szCs w:val="22"/>
          <w:lang w:val="en-US"/>
        </w:rPr>
        <w:t>MOVE_LEFT</w:t>
      </w:r>
      <w:r w:rsidRPr="00876297">
        <w:rPr>
          <w:rFonts w:ascii="Verdana" w:hAnsi="Verdana" w:cs="Courier New"/>
          <w:color w:val="000000"/>
          <w:sz w:val="22"/>
          <w:szCs w:val="22"/>
          <w:lang w:val="en-US"/>
        </w:rPr>
        <w:t>);</w:t>
      </w:r>
    </w:p>
    <w:p w14:paraId="685685B9" w14:textId="77777777" w:rsidR="00CA400C" w:rsidRPr="00876297" w:rsidRDefault="00CA400C" w:rsidP="00CA400C">
      <w:pPr>
        <w:autoSpaceDE w:val="0"/>
        <w:autoSpaceDN w:val="0"/>
        <w:adjustRightInd w:val="0"/>
        <w:rPr>
          <w:rFonts w:ascii="Verdana" w:hAnsi="Verdana" w:cs="Courier New"/>
          <w:noProof/>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t>……………….</w:t>
      </w:r>
    </w:p>
    <w:p w14:paraId="5A5503D0" w14:textId="77777777" w:rsidR="00CA400C" w:rsidRPr="00876297" w:rsidRDefault="00CA400C" w:rsidP="00CA400C">
      <w:pPr>
        <w:autoSpaceDE w:val="0"/>
        <w:autoSpaceDN w:val="0"/>
        <w:adjustRightInd w:val="0"/>
        <w:rPr>
          <w:rFonts w:ascii="Verdana" w:hAnsi="Verdana" w:cs="Courier New"/>
          <w:sz w:val="22"/>
          <w:szCs w:val="22"/>
          <w:lang w:val="en-US"/>
        </w:rPr>
      </w:pP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sidRPr="00876297">
        <w:rPr>
          <w:rFonts w:ascii="Verdana" w:hAnsi="Verdana" w:cs="Courier New"/>
          <w:noProof/>
          <w:sz w:val="22"/>
          <w:szCs w:val="22"/>
          <w:lang w:val="en-US"/>
        </w:rPr>
        <w:tab/>
      </w:r>
      <w:r>
        <w:rPr>
          <w:rFonts w:ascii="Verdana" w:hAnsi="Verdana" w:cs="Courier New"/>
          <w:color w:val="000000"/>
          <w:sz w:val="22"/>
          <w:szCs w:val="22"/>
          <w:lang w:val="en-US"/>
        </w:rPr>
        <w:t>move</w:t>
      </w:r>
      <w:r w:rsidRPr="00876297">
        <w:rPr>
          <w:rFonts w:ascii="Verdana" w:hAnsi="Verdana" w:cs="Courier New"/>
          <w:color w:val="000000"/>
          <w:sz w:val="22"/>
          <w:szCs w:val="22"/>
          <w:lang w:val="en-US"/>
        </w:rPr>
        <w:t>(</w:t>
      </w:r>
      <w:r>
        <w:rPr>
          <w:rFonts w:ascii="Verdana" w:hAnsi="Verdana" w:cs="Courier New"/>
          <w:color w:val="000000"/>
          <w:sz w:val="22"/>
          <w:szCs w:val="22"/>
          <w:lang w:val="en-US"/>
        </w:rPr>
        <w:t>MOVE_RIGHT</w:t>
      </w:r>
      <w:r w:rsidRPr="00876297">
        <w:rPr>
          <w:rFonts w:ascii="Verdana" w:hAnsi="Verdana" w:cs="Courier New"/>
          <w:color w:val="000000"/>
          <w:sz w:val="22"/>
          <w:szCs w:val="22"/>
          <w:lang w:val="en-US"/>
        </w:rPr>
        <w:t>);</w:t>
      </w:r>
    </w:p>
    <w:p w14:paraId="0A803B33" w14:textId="77777777" w:rsidR="00CA400C" w:rsidRPr="00876297" w:rsidRDefault="00CA400C" w:rsidP="00CA400C">
      <w:pPr>
        <w:autoSpaceDE w:val="0"/>
        <w:autoSpaceDN w:val="0"/>
        <w:adjustRightInd w:val="0"/>
        <w:ind w:left="2268"/>
        <w:rPr>
          <w:rFonts w:ascii="Verdana" w:hAnsi="Verdana" w:cs="Courier New"/>
          <w:noProof/>
          <w:sz w:val="22"/>
          <w:szCs w:val="22"/>
          <w:lang w:val="en-US"/>
        </w:rPr>
      </w:pPr>
      <w:r w:rsidRPr="00876297">
        <w:rPr>
          <w:rFonts w:ascii="Verdana" w:hAnsi="Verdana" w:cs="Courier New"/>
          <w:noProof/>
          <w:sz w:val="22"/>
          <w:szCs w:val="22"/>
          <w:lang w:val="en-US"/>
        </w:rPr>
        <w:t>}</w:t>
      </w:r>
    </w:p>
    <w:p w14:paraId="746BD7EF" w14:textId="77777777" w:rsidR="00CA400C" w:rsidRPr="00876297" w:rsidRDefault="00CA400C" w:rsidP="00CA400C">
      <w:pPr>
        <w:rPr>
          <w:rFonts w:ascii="Verdana" w:hAnsi="Verdana"/>
          <w:sz w:val="22"/>
          <w:szCs w:val="22"/>
        </w:rPr>
      </w:pPr>
      <w:r w:rsidRPr="00876297">
        <w:rPr>
          <w:rFonts w:ascii="Verdana" w:hAnsi="Verdana"/>
          <w:sz w:val="22"/>
          <w:szCs w:val="22"/>
        </w:rPr>
        <w:t xml:space="preserve">The applications </w:t>
      </w:r>
      <w:r w:rsidRPr="00876297">
        <w:rPr>
          <w:rFonts w:ascii="Verdana" w:hAnsi="Verdana"/>
          <w:b/>
          <w:bCs/>
          <w:sz w:val="22"/>
          <w:szCs w:val="22"/>
        </w:rPr>
        <w:t>must</w:t>
      </w:r>
      <w:r w:rsidRPr="00876297">
        <w:rPr>
          <w:rFonts w:ascii="Verdana" w:hAnsi="Verdana"/>
          <w:sz w:val="22"/>
          <w:szCs w:val="22"/>
        </w:rPr>
        <w:t xml:space="preserve"> be demonstrated (see below). The source code file containing the </w:t>
      </w:r>
      <w:proofErr w:type="gramStart"/>
      <w:r w:rsidRPr="00876297">
        <w:rPr>
          <w:rFonts w:ascii="Verdana" w:hAnsi="Verdana"/>
          <w:b/>
          <w:bCs/>
          <w:sz w:val="22"/>
          <w:szCs w:val="22"/>
        </w:rPr>
        <w:t>main(</w:t>
      </w:r>
      <w:proofErr w:type="gramEnd"/>
      <w:r w:rsidRPr="00876297">
        <w:rPr>
          <w:rFonts w:ascii="Verdana" w:hAnsi="Verdana"/>
          <w:b/>
          <w:bCs/>
          <w:sz w:val="22"/>
          <w:szCs w:val="22"/>
        </w:rPr>
        <w:t>)</w:t>
      </w:r>
      <w:r w:rsidRPr="00876297">
        <w:rPr>
          <w:rFonts w:ascii="Verdana" w:hAnsi="Verdana"/>
          <w:sz w:val="22"/>
          <w:szCs w:val="22"/>
        </w:rPr>
        <w:t xml:space="preserve"> method and the compiled byte code </w:t>
      </w:r>
      <w:r w:rsidRPr="00876297">
        <w:rPr>
          <w:rFonts w:ascii="Verdana" w:hAnsi="Verdana"/>
          <w:b/>
          <w:sz w:val="22"/>
          <w:szCs w:val="22"/>
        </w:rPr>
        <w:t>class</w:t>
      </w:r>
      <w:r w:rsidRPr="00876297">
        <w:rPr>
          <w:rFonts w:ascii="Verdana" w:hAnsi="Verdana"/>
          <w:sz w:val="22"/>
          <w:szCs w:val="22"/>
        </w:rPr>
        <w:t xml:space="preserve"> files should be named as follows:</w:t>
      </w:r>
    </w:p>
    <w:p w14:paraId="6847E5CE" w14:textId="77777777" w:rsidR="00CA400C" w:rsidRPr="00876297" w:rsidRDefault="00CA400C" w:rsidP="00CA400C">
      <w:pPr>
        <w:pBdr>
          <w:bottom w:val="single" w:sz="4" w:space="1" w:color="auto"/>
        </w:pBdr>
        <w:jc w:val="center"/>
        <w:rPr>
          <w:rFonts w:ascii="Verdana" w:hAnsi="Verdana"/>
          <w:sz w:val="22"/>
          <w:szCs w:val="22"/>
        </w:rPr>
      </w:pPr>
      <w:r>
        <w:rPr>
          <w:rFonts w:ascii="Verdana" w:hAnsi="Verdana"/>
          <w:b/>
          <w:iCs/>
          <w:sz w:val="22"/>
          <w:szCs w:val="22"/>
        </w:rPr>
        <w:t>CBallMaze</w:t>
      </w:r>
      <w:r w:rsidRPr="00876297">
        <w:rPr>
          <w:rFonts w:ascii="Verdana" w:hAnsi="Verdana"/>
          <w:b/>
          <w:iCs/>
          <w:sz w:val="22"/>
          <w:szCs w:val="22"/>
        </w:rPr>
        <w:t>.java</w:t>
      </w:r>
      <w:r w:rsidRPr="00876297">
        <w:rPr>
          <w:rFonts w:ascii="Verdana" w:hAnsi="Verdana"/>
          <w:sz w:val="22"/>
          <w:szCs w:val="22"/>
        </w:rPr>
        <w:t xml:space="preserve"> &amp; </w:t>
      </w:r>
      <w:proofErr w:type="spellStart"/>
      <w:r>
        <w:rPr>
          <w:rFonts w:ascii="Verdana" w:hAnsi="Verdana"/>
          <w:b/>
          <w:iCs/>
          <w:sz w:val="22"/>
          <w:szCs w:val="22"/>
        </w:rPr>
        <w:t>CBallMaze</w:t>
      </w:r>
      <w:r w:rsidRPr="00876297">
        <w:rPr>
          <w:rFonts w:ascii="Verdana" w:hAnsi="Verdana"/>
          <w:b/>
          <w:bCs/>
          <w:sz w:val="22"/>
          <w:szCs w:val="22"/>
        </w:rPr>
        <w:t>.class</w:t>
      </w:r>
      <w:proofErr w:type="spellEnd"/>
    </w:p>
    <w:p w14:paraId="4BB7AACA" w14:textId="0FF4FDB1" w:rsidR="002A0E87" w:rsidRDefault="00E378AD" w:rsidP="002E3F8D">
      <w:pPr>
        <w:pStyle w:val="Cabealho1"/>
      </w:pPr>
      <w:r>
        <w:br w:type="page"/>
      </w:r>
      <w:bookmarkStart w:id="15" w:name="_Toc286391411"/>
      <w:r w:rsidR="00A17B81" w:rsidRPr="00433354">
        <w:lastRenderedPageBreak/>
        <w:tab/>
      </w:r>
      <w:bookmarkStart w:id="16" w:name="_Toc474151603"/>
      <w:r w:rsidR="00A17B81" w:rsidRPr="00433354">
        <w:t>DESIGN</w:t>
      </w:r>
      <w:bookmarkStart w:id="17" w:name="_Toc286391412"/>
      <w:bookmarkEnd w:id="15"/>
      <w:bookmarkEnd w:id="16"/>
    </w:p>
    <w:p w14:paraId="4B95CF06" w14:textId="4EC61F9B" w:rsidR="002E3F8D" w:rsidRDefault="00B65B42" w:rsidP="00AB1682">
      <w:pPr>
        <w:pStyle w:val="Cabealho2"/>
      </w:pPr>
      <w:bookmarkStart w:id="18" w:name="_Toc474151604"/>
      <w:r>
        <w:rPr>
          <w:noProof/>
        </w:rPr>
        <mc:AlternateContent>
          <mc:Choice Requires="wps">
            <w:drawing>
              <wp:anchor distT="0" distB="0" distL="114300" distR="114300" simplePos="0" relativeHeight="251660288" behindDoc="0" locked="0" layoutInCell="1" allowOverlap="1" wp14:anchorId="21B7502F" wp14:editId="0300706F">
                <wp:simplePos x="0" y="0"/>
                <wp:positionH relativeFrom="column">
                  <wp:posOffset>-25400</wp:posOffset>
                </wp:positionH>
                <wp:positionV relativeFrom="paragraph">
                  <wp:posOffset>5413375</wp:posOffset>
                </wp:positionV>
                <wp:extent cx="6661785" cy="635"/>
                <wp:effectExtent l="0" t="0" r="0" b="0"/>
                <wp:wrapTopAndBottom/>
                <wp:docPr id="43" name="Caixa de texto 43"/>
                <wp:cNvGraphicFramePr/>
                <a:graphic xmlns:a="http://schemas.openxmlformats.org/drawingml/2006/main">
                  <a:graphicData uri="http://schemas.microsoft.com/office/word/2010/wordprocessingShape">
                    <wps:wsp>
                      <wps:cNvSpPr txBox="1"/>
                      <wps:spPr>
                        <a:xfrm>
                          <a:off x="0" y="0"/>
                          <a:ext cx="6661785" cy="635"/>
                        </a:xfrm>
                        <a:prstGeom prst="rect">
                          <a:avLst/>
                        </a:prstGeom>
                        <a:solidFill>
                          <a:prstClr val="white"/>
                        </a:solidFill>
                        <a:ln>
                          <a:noFill/>
                        </a:ln>
                      </wps:spPr>
                      <wps:txbx>
                        <w:txbxContent>
                          <w:p w14:paraId="016D0785" w14:textId="1603C0AD" w:rsidR="006718C8" w:rsidRPr="00B65B42" w:rsidRDefault="006718C8" w:rsidP="00B65B42">
                            <w:pPr>
                              <w:pStyle w:val="Legenda"/>
                              <w:rPr>
                                <w:rFonts w:ascii="Verdana" w:hAnsi="Verdana"/>
                                <w:b w:val="0"/>
                                <w:i/>
                                <w:noProof/>
                                <w:sz w:val="22"/>
                                <w:szCs w:val="22"/>
                              </w:rPr>
                            </w:pPr>
                            <w:r w:rsidRPr="00B65B42">
                              <w:rPr>
                                <w:rFonts w:ascii="Verdana" w:hAnsi="Verdana"/>
                                <w:b w:val="0"/>
                                <w:i/>
                              </w:rPr>
                              <w:t xml:space="preserve">Figure </w:t>
                            </w:r>
                            <w:r w:rsidRPr="00B65B42">
                              <w:rPr>
                                <w:rFonts w:ascii="Verdana" w:hAnsi="Verdana"/>
                                <w:b w:val="0"/>
                                <w:i/>
                              </w:rPr>
                              <w:fldChar w:fldCharType="begin"/>
                            </w:r>
                            <w:r w:rsidRPr="00B65B42">
                              <w:rPr>
                                <w:rFonts w:ascii="Verdana" w:hAnsi="Verdana"/>
                                <w:b w:val="0"/>
                                <w:i/>
                              </w:rPr>
                              <w:instrText xml:space="preserve"> SEQ Figure \* ARABIC </w:instrText>
                            </w:r>
                            <w:r w:rsidRPr="00B65B42">
                              <w:rPr>
                                <w:rFonts w:ascii="Verdana" w:hAnsi="Verdana"/>
                                <w:b w:val="0"/>
                                <w:i/>
                              </w:rPr>
                              <w:fldChar w:fldCharType="separate"/>
                            </w:r>
                            <w:r w:rsidR="00DB44A3">
                              <w:rPr>
                                <w:rFonts w:ascii="Verdana" w:hAnsi="Verdana"/>
                                <w:b w:val="0"/>
                                <w:i/>
                                <w:noProof/>
                              </w:rPr>
                              <w:t>2</w:t>
                            </w:r>
                            <w:r w:rsidRPr="00B65B42">
                              <w:rPr>
                                <w:rFonts w:ascii="Verdana" w:hAnsi="Verdana"/>
                                <w:b w:val="0"/>
                                <w:i/>
                              </w:rPr>
                              <w:fldChar w:fldCharType="end"/>
                            </w:r>
                            <w:r w:rsidRPr="00B65B42">
                              <w:rPr>
                                <w:rFonts w:ascii="Verdana" w:hAnsi="Verdana"/>
                                <w:b w:val="0"/>
                                <w:i/>
                              </w:rPr>
                              <w:t>: Graphical User Interface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B7502F" id="_x0000_t202" coordsize="21600,21600" o:spt="202" path="m,l,21600r21600,l21600,xe">
                <v:stroke joinstyle="miter"/>
                <v:path gradientshapeok="t" o:connecttype="rect"/>
              </v:shapetype>
              <v:shape id="Caixa de texto 43" o:spid="_x0000_s1026" type="#_x0000_t202" style="position:absolute;margin-left:-2pt;margin-top:426.25pt;width:52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" stroked="f">
                <v:textbox style="mso-fit-shape-to-text:t" inset="0,0,0,0">
                  <w:txbxContent>
                    <w:p w14:paraId="016D0785" w14:textId="1603C0AD" w:rsidR="006718C8" w:rsidRPr="00B65B42" w:rsidRDefault="006718C8" w:rsidP="00B65B42">
                      <w:pPr>
                        <w:pStyle w:val="Legenda"/>
                        <w:rPr>
                          <w:rFonts w:ascii="Verdana" w:hAnsi="Verdana"/>
                          <w:b w:val="0"/>
                          <w:i/>
                          <w:noProof/>
                          <w:sz w:val="22"/>
                          <w:szCs w:val="22"/>
                        </w:rPr>
                      </w:pPr>
                      <w:r w:rsidRPr="00B65B42">
                        <w:rPr>
                          <w:rFonts w:ascii="Verdana" w:hAnsi="Verdana"/>
                          <w:b w:val="0"/>
                          <w:i/>
                        </w:rPr>
                        <w:t xml:space="preserve">Figure </w:t>
                      </w:r>
                      <w:r w:rsidRPr="00B65B42">
                        <w:rPr>
                          <w:rFonts w:ascii="Verdana" w:hAnsi="Verdana"/>
                          <w:b w:val="0"/>
                          <w:i/>
                        </w:rPr>
                        <w:fldChar w:fldCharType="begin"/>
                      </w:r>
                      <w:r w:rsidRPr="00B65B42">
                        <w:rPr>
                          <w:rFonts w:ascii="Verdana" w:hAnsi="Verdana"/>
                          <w:b w:val="0"/>
                          <w:i/>
                        </w:rPr>
                        <w:instrText xml:space="preserve"> SEQ Figure \* ARABIC </w:instrText>
                      </w:r>
                      <w:r w:rsidRPr="00B65B42">
                        <w:rPr>
                          <w:rFonts w:ascii="Verdana" w:hAnsi="Verdana"/>
                          <w:b w:val="0"/>
                          <w:i/>
                        </w:rPr>
                        <w:fldChar w:fldCharType="separate"/>
                      </w:r>
                      <w:r w:rsidR="00DB44A3">
                        <w:rPr>
                          <w:rFonts w:ascii="Verdana" w:hAnsi="Verdana"/>
                          <w:b w:val="0"/>
                          <w:i/>
                          <w:noProof/>
                        </w:rPr>
                        <w:t>2</w:t>
                      </w:r>
                      <w:r w:rsidRPr="00B65B42">
                        <w:rPr>
                          <w:rFonts w:ascii="Verdana" w:hAnsi="Verdana"/>
                          <w:b w:val="0"/>
                          <w:i/>
                        </w:rPr>
                        <w:fldChar w:fldCharType="end"/>
                      </w:r>
                      <w:r w:rsidRPr="00B65B42">
                        <w:rPr>
                          <w:rFonts w:ascii="Verdana" w:hAnsi="Verdana"/>
                          <w:b w:val="0"/>
                          <w:i/>
                        </w:rPr>
                        <w:t>: Graphical User Interface Design</w:t>
                      </w:r>
                    </w:p>
                  </w:txbxContent>
                </v:textbox>
                <w10:wrap type="topAndBottom"/>
              </v:shape>
            </w:pict>
          </mc:Fallback>
        </mc:AlternateContent>
      </w:r>
      <w:r>
        <w:rPr>
          <w:noProof/>
        </w:rPr>
        <w:drawing>
          <wp:anchor distT="0" distB="0" distL="114300" distR="114300" simplePos="0" relativeHeight="251658240" behindDoc="0" locked="0" layoutInCell="1" allowOverlap="1" wp14:anchorId="66BCEA0E" wp14:editId="64F43D45">
            <wp:simplePos x="0" y="0"/>
            <wp:positionH relativeFrom="margin">
              <wp:align>right</wp:align>
            </wp:positionH>
            <wp:positionV relativeFrom="paragraph">
              <wp:posOffset>453011</wp:posOffset>
            </wp:positionV>
            <wp:extent cx="6661785" cy="4903470"/>
            <wp:effectExtent l="0" t="0" r="571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al User Interface Design.png"/>
                    <pic:cNvPicPr/>
                  </pic:nvPicPr>
                  <pic:blipFill>
                    <a:blip r:embed="rId9">
                      <a:extLst>
                        <a:ext uri="{28A0092B-C50C-407E-A947-70E740481C1C}">
                          <a14:useLocalDpi xmlns:a14="http://schemas.microsoft.com/office/drawing/2010/main" val="0"/>
                        </a:ext>
                      </a:extLst>
                    </a:blip>
                    <a:stretch>
                      <a:fillRect/>
                    </a:stretch>
                  </pic:blipFill>
                  <pic:spPr>
                    <a:xfrm>
                      <a:off x="0" y="0"/>
                      <a:ext cx="6661785" cy="4903470"/>
                    </a:xfrm>
                    <a:prstGeom prst="rect">
                      <a:avLst/>
                    </a:prstGeom>
                  </pic:spPr>
                </pic:pic>
              </a:graphicData>
            </a:graphic>
            <wp14:sizeRelH relativeFrom="margin">
              <wp14:pctWidth>0</wp14:pctWidth>
            </wp14:sizeRelH>
            <wp14:sizeRelV relativeFrom="margin">
              <wp14:pctHeight>0</wp14:pctHeight>
            </wp14:sizeRelV>
          </wp:anchor>
        </w:drawing>
      </w:r>
      <w:r w:rsidR="002E3F8D" w:rsidRPr="002E3F8D">
        <w:t>3.1.</w:t>
      </w:r>
      <w:r w:rsidR="002E3F8D" w:rsidRPr="002E3F8D">
        <w:tab/>
        <w:t>GUI Design</w:t>
      </w:r>
      <w:bookmarkEnd w:id="17"/>
      <w:bookmarkEnd w:id="18"/>
    </w:p>
    <w:p w14:paraId="346E0FA0" w14:textId="26099D39" w:rsidR="00E92F89" w:rsidRPr="0062405B" w:rsidRDefault="00E92F89" w:rsidP="00E92F89">
      <w:pPr>
        <w:pStyle w:val="PargrafodaLista"/>
      </w:pPr>
      <w:bookmarkStart w:id="19" w:name="_Toc286391413"/>
      <w:bookmarkStart w:id="20" w:name="_Toc474151605"/>
    </w:p>
    <w:p w14:paraId="5B75733B" w14:textId="2B361982" w:rsidR="00ED07CD" w:rsidRDefault="002E3F8D" w:rsidP="00ED07CD">
      <w:pPr>
        <w:pStyle w:val="Cabealho2"/>
        <w:numPr>
          <w:ilvl w:val="1"/>
          <w:numId w:val="32"/>
        </w:numPr>
      </w:pPr>
      <w:r w:rsidRPr="00896E49">
        <w:rPr>
          <w:color w:val="000000"/>
        </w:rPr>
        <w:t>Design</w:t>
      </w:r>
      <w:r>
        <w:t xml:space="preserve"> (Pseudo-code/Flowcharts)</w:t>
      </w:r>
      <w:bookmarkEnd w:id="19"/>
      <w:bookmarkEnd w:id="20"/>
    </w:p>
    <w:p w14:paraId="6B36C462" w14:textId="0371FC20" w:rsidR="009E0C22" w:rsidRDefault="000316F2" w:rsidP="00E92F89">
      <w:pPr>
        <w:rPr>
          <w:rFonts w:ascii="Verdana" w:hAnsi="Verdana"/>
          <w:sz w:val="22"/>
        </w:rPr>
      </w:pPr>
      <w:r>
        <w:rPr>
          <w:rFonts w:ascii="Verdana" w:hAnsi="Verdana"/>
          <w:sz w:val="22"/>
        </w:rPr>
        <w:t>Frame creation</w:t>
      </w:r>
    </w:p>
    <w:p w14:paraId="46E20D0C" w14:textId="2A424798" w:rsidR="000316F2" w:rsidRDefault="000316F2" w:rsidP="000316F2">
      <w:pPr>
        <w:pStyle w:val="PargrafodaLista"/>
        <w:numPr>
          <w:ilvl w:val="0"/>
          <w:numId w:val="45"/>
        </w:numPr>
        <w:rPr>
          <w:rFonts w:ascii="Verdana" w:hAnsi="Verdana"/>
          <w:sz w:val="22"/>
        </w:rPr>
      </w:pPr>
      <w:r>
        <w:rPr>
          <w:rFonts w:ascii="Verdana" w:hAnsi="Verdana"/>
          <w:sz w:val="22"/>
        </w:rPr>
        <w:t>Size 775x650 (resize disable)</w:t>
      </w:r>
    </w:p>
    <w:p w14:paraId="6D279E74" w14:textId="2562C5AA" w:rsidR="000316F2" w:rsidRDefault="000316F2" w:rsidP="000316F2">
      <w:pPr>
        <w:pStyle w:val="PargrafodaLista"/>
        <w:numPr>
          <w:ilvl w:val="0"/>
          <w:numId w:val="45"/>
        </w:numPr>
        <w:rPr>
          <w:rFonts w:ascii="Verdana" w:hAnsi="Verdana"/>
          <w:sz w:val="22"/>
        </w:rPr>
      </w:pPr>
      <w:r>
        <w:rPr>
          <w:rFonts w:ascii="Verdana" w:hAnsi="Verdana"/>
          <w:sz w:val="22"/>
        </w:rPr>
        <w:t>Title “</w:t>
      </w:r>
      <w:proofErr w:type="spellStart"/>
      <w:r>
        <w:rPr>
          <w:rFonts w:ascii="Verdana" w:hAnsi="Verdana"/>
          <w:sz w:val="22"/>
        </w:rPr>
        <w:t>CBallMaze</w:t>
      </w:r>
      <w:proofErr w:type="spellEnd"/>
      <w:r>
        <w:rPr>
          <w:rFonts w:ascii="Verdana" w:hAnsi="Verdana"/>
          <w:sz w:val="22"/>
        </w:rPr>
        <w:t xml:space="preserve"> – Ball Maze Application”</w:t>
      </w:r>
    </w:p>
    <w:p w14:paraId="5945DADB" w14:textId="0244A319" w:rsidR="000316F2" w:rsidRDefault="000316F2" w:rsidP="000316F2">
      <w:pPr>
        <w:pStyle w:val="PargrafodaLista"/>
        <w:numPr>
          <w:ilvl w:val="0"/>
          <w:numId w:val="45"/>
        </w:numPr>
        <w:rPr>
          <w:rFonts w:ascii="Verdana" w:hAnsi="Verdana"/>
          <w:sz w:val="22"/>
        </w:rPr>
      </w:pPr>
      <w:r>
        <w:rPr>
          <w:rFonts w:ascii="Verdana" w:hAnsi="Verdana"/>
          <w:sz w:val="22"/>
        </w:rPr>
        <w:t>Set frame Icon</w:t>
      </w:r>
    </w:p>
    <w:p w14:paraId="6AA925E5" w14:textId="7039E22A" w:rsidR="002673F2" w:rsidRDefault="000316F2" w:rsidP="002673F2">
      <w:pPr>
        <w:pStyle w:val="PargrafodaLista"/>
        <w:numPr>
          <w:ilvl w:val="0"/>
          <w:numId w:val="45"/>
        </w:numPr>
        <w:rPr>
          <w:rFonts w:ascii="Verdana" w:hAnsi="Verdana"/>
          <w:sz w:val="22"/>
        </w:rPr>
      </w:pPr>
      <w:r w:rsidRPr="000316F2">
        <w:rPr>
          <w:rFonts w:ascii="Verdana" w:hAnsi="Verdana"/>
          <w:sz w:val="22"/>
        </w:rPr>
        <w:t>Display</w:t>
      </w:r>
      <w:r w:rsidR="002673F2">
        <w:rPr>
          <w:rFonts w:ascii="Verdana" w:hAnsi="Verdana"/>
          <w:sz w:val="22"/>
        </w:rPr>
        <w:t xml:space="preserve"> location (center</w:t>
      </w:r>
      <w:r w:rsidRPr="000316F2">
        <w:rPr>
          <w:rFonts w:ascii="Verdana" w:hAnsi="Verdana"/>
          <w:sz w:val="22"/>
        </w:rPr>
        <w:t xml:space="preserve"> of screen</w:t>
      </w:r>
      <w:r w:rsidR="002673F2">
        <w:rPr>
          <w:rFonts w:ascii="Verdana" w:hAnsi="Verdana"/>
          <w:sz w:val="22"/>
        </w:rPr>
        <w:t>)</w:t>
      </w:r>
    </w:p>
    <w:p w14:paraId="77A654BF" w14:textId="01703BC2" w:rsidR="002673F2" w:rsidRDefault="002673F2" w:rsidP="002673F2">
      <w:pPr>
        <w:rPr>
          <w:rFonts w:ascii="Verdana" w:hAnsi="Verdana"/>
          <w:sz w:val="22"/>
        </w:rPr>
      </w:pPr>
    </w:p>
    <w:p w14:paraId="49B12165" w14:textId="14AD3E7C" w:rsidR="002673F2" w:rsidRPr="002673F2" w:rsidRDefault="002673F2" w:rsidP="002673F2">
      <w:pPr>
        <w:rPr>
          <w:rFonts w:ascii="Verdana" w:hAnsi="Verdana"/>
          <w:sz w:val="22"/>
        </w:rPr>
      </w:pPr>
      <w:r>
        <w:rPr>
          <w:rFonts w:ascii="Verdana" w:hAnsi="Verdana"/>
          <w:sz w:val="22"/>
        </w:rPr>
        <w:t>Frame components creation</w:t>
      </w:r>
    </w:p>
    <w:p w14:paraId="7FE9F276" w14:textId="6EF0D4F5" w:rsidR="000316F2" w:rsidRDefault="002673F2" w:rsidP="002673F2">
      <w:pPr>
        <w:pStyle w:val="PargrafodaLista"/>
        <w:numPr>
          <w:ilvl w:val="0"/>
          <w:numId w:val="46"/>
        </w:numPr>
        <w:rPr>
          <w:rFonts w:ascii="Verdana" w:hAnsi="Verdana"/>
          <w:sz w:val="22"/>
        </w:rPr>
      </w:pPr>
      <w:r>
        <w:rPr>
          <w:rFonts w:ascii="Verdana" w:hAnsi="Verdana"/>
          <w:sz w:val="22"/>
        </w:rPr>
        <w:t xml:space="preserve">Main </w:t>
      </w:r>
      <w:proofErr w:type="spellStart"/>
      <w:r>
        <w:rPr>
          <w:rFonts w:ascii="Verdana" w:hAnsi="Verdana"/>
          <w:sz w:val="22"/>
        </w:rPr>
        <w:t>JPanel</w:t>
      </w:r>
      <w:proofErr w:type="spellEnd"/>
    </w:p>
    <w:p w14:paraId="2ED3571F" w14:textId="38EA7C8C" w:rsidR="002673F2" w:rsidRDefault="002673F2" w:rsidP="002673F2">
      <w:pPr>
        <w:pStyle w:val="PargrafodaLista"/>
        <w:numPr>
          <w:ilvl w:val="1"/>
          <w:numId w:val="46"/>
        </w:numPr>
        <w:rPr>
          <w:rFonts w:ascii="Verdana" w:hAnsi="Verdana"/>
          <w:sz w:val="22"/>
        </w:rPr>
      </w:pPr>
      <w:r>
        <w:rPr>
          <w:rFonts w:ascii="Verdana" w:hAnsi="Verdana"/>
          <w:sz w:val="22"/>
        </w:rPr>
        <w:t xml:space="preserve">Set </w:t>
      </w:r>
      <w:proofErr w:type="spellStart"/>
      <w:r>
        <w:rPr>
          <w:rFonts w:ascii="Verdana" w:hAnsi="Verdana"/>
          <w:sz w:val="22"/>
        </w:rPr>
        <w:t>GridLayout</w:t>
      </w:r>
      <w:proofErr w:type="spellEnd"/>
    </w:p>
    <w:p w14:paraId="16B8C880" w14:textId="521AB0E4" w:rsidR="002673F2" w:rsidRDefault="002673F2" w:rsidP="002673F2">
      <w:pPr>
        <w:pStyle w:val="PargrafodaLista"/>
        <w:numPr>
          <w:ilvl w:val="1"/>
          <w:numId w:val="46"/>
        </w:numPr>
        <w:rPr>
          <w:rFonts w:ascii="Verdana" w:hAnsi="Verdana"/>
          <w:sz w:val="22"/>
        </w:rPr>
      </w:pPr>
      <w:r>
        <w:rPr>
          <w:rFonts w:ascii="Verdana" w:hAnsi="Verdana"/>
          <w:sz w:val="22"/>
        </w:rPr>
        <w:t xml:space="preserve">Set size </w:t>
      </w:r>
    </w:p>
    <w:p w14:paraId="357B9897" w14:textId="45A37F1A" w:rsidR="002673F2" w:rsidRDefault="002673F2" w:rsidP="002673F2">
      <w:pPr>
        <w:pStyle w:val="PargrafodaLista"/>
        <w:numPr>
          <w:ilvl w:val="1"/>
          <w:numId w:val="46"/>
        </w:numPr>
        <w:rPr>
          <w:rFonts w:ascii="Verdana" w:hAnsi="Verdana"/>
          <w:sz w:val="22"/>
        </w:rPr>
      </w:pPr>
      <w:r>
        <w:rPr>
          <w:rFonts w:ascii="Verdana" w:hAnsi="Verdana"/>
          <w:sz w:val="22"/>
        </w:rPr>
        <w:t>Add to frame</w:t>
      </w:r>
    </w:p>
    <w:p w14:paraId="2C4FD878" w14:textId="19C629B0" w:rsidR="002673F2" w:rsidRDefault="002673F2" w:rsidP="002673F2">
      <w:pPr>
        <w:pStyle w:val="PargrafodaLista"/>
        <w:numPr>
          <w:ilvl w:val="0"/>
          <w:numId w:val="46"/>
        </w:numPr>
        <w:rPr>
          <w:rFonts w:ascii="Verdana" w:hAnsi="Verdana"/>
          <w:sz w:val="22"/>
        </w:rPr>
      </w:pPr>
      <w:r>
        <w:rPr>
          <w:rFonts w:ascii="Verdana" w:hAnsi="Verdana"/>
          <w:sz w:val="22"/>
        </w:rPr>
        <w:t xml:space="preserve">Right </w:t>
      </w:r>
      <w:proofErr w:type="spellStart"/>
      <w:r>
        <w:rPr>
          <w:rFonts w:ascii="Verdana" w:hAnsi="Verdana"/>
          <w:sz w:val="22"/>
        </w:rPr>
        <w:t>JPanel</w:t>
      </w:r>
      <w:proofErr w:type="spellEnd"/>
    </w:p>
    <w:p w14:paraId="623A07FF" w14:textId="28A7D208" w:rsidR="002673F2" w:rsidRDefault="002673F2" w:rsidP="002673F2">
      <w:pPr>
        <w:pStyle w:val="PargrafodaLista"/>
        <w:numPr>
          <w:ilvl w:val="1"/>
          <w:numId w:val="46"/>
        </w:numPr>
        <w:rPr>
          <w:rFonts w:ascii="Verdana" w:hAnsi="Verdana"/>
          <w:sz w:val="22"/>
        </w:rPr>
      </w:pPr>
      <w:r>
        <w:rPr>
          <w:rFonts w:ascii="Verdana" w:hAnsi="Verdana"/>
          <w:sz w:val="22"/>
        </w:rPr>
        <w:t>Set size</w:t>
      </w:r>
    </w:p>
    <w:p w14:paraId="4931345A" w14:textId="667E37DF" w:rsidR="002673F2" w:rsidRDefault="002673F2" w:rsidP="002673F2">
      <w:pPr>
        <w:pStyle w:val="PargrafodaLista"/>
        <w:numPr>
          <w:ilvl w:val="1"/>
          <w:numId w:val="46"/>
        </w:numPr>
        <w:rPr>
          <w:rFonts w:ascii="Verdana" w:hAnsi="Verdana"/>
          <w:sz w:val="22"/>
        </w:rPr>
      </w:pPr>
      <w:r>
        <w:rPr>
          <w:rFonts w:ascii="Verdana" w:hAnsi="Verdana"/>
          <w:sz w:val="22"/>
        </w:rPr>
        <w:lastRenderedPageBreak/>
        <w:t>Add to frame</w:t>
      </w:r>
    </w:p>
    <w:p w14:paraId="13324E8A" w14:textId="3EEE28FA" w:rsidR="002673F2" w:rsidRDefault="00D47648" w:rsidP="002673F2">
      <w:pPr>
        <w:pStyle w:val="PargrafodaLista"/>
        <w:numPr>
          <w:ilvl w:val="1"/>
          <w:numId w:val="46"/>
        </w:numPr>
        <w:rPr>
          <w:rFonts w:ascii="Verdana" w:hAnsi="Verdana"/>
          <w:sz w:val="22"/>
        </w:rPr>
      </w:pPr>
      <w:r>
        <w:rPr>
          <w:rFonts w:ascii="Verdana" w:hAnsi="Verdana"/>
          <w:sz w:val="22"/>
        </w:rPr>
        <w:t>Components</w:t>
      </w:r>
    </w:p>
    <w:p w14:paraId="038233AB" w14:textId="60E1702F" w:rsidR="002673F2" w:rsidRDefault="00D47648" w:rsidP="002673F2">
      <w:pPr>
        <w:pStyle w:val="PargrafodaLista"/>
        <w:numPr>
          <w:ilvl w:val="2"/>
          <w:numId w:val="46"/>
        </w:numPr>
        <w:rPr>
          <w:rFonts w:ascii="Verdana" w:hAnsi="Verdana"/>
          <w:sz w:val="22"/>
        </w:rPr>
      </w:pPr>
      <w:r>
        <w:rPr>
          <w:rFonts w:ascii="Verdana" w:hAnsi="Verdana"/>
          <w:sz w:val="22"/>
        </w:rPr>
        <w:t xml:space="preserve">Outputs </w:t>
      </w:r>
      <w:proofErr w:type="spellStart"/>
      <w:r>
        <w:rPr>
          <w:rFonts w:ascii="Verdana" w:hAnsi="Verdana"/>
          <w:sz w:val="22"/>
        </w:rPr>
        <w:t>JPanel</w:t>
      </w:r>
      <w:proofErr w:type="spellEnd"/>
    </w:p>
    <w:p w14:paraId="4399B26F" w14:textId="356A66F0" w:rsidR="00D47648" w:rsidRDefault="00D47648" w:rsidP="00D47648">
      <w:pPr>
        <w:pStyle w:val="PargrafodaLista"/>
        <w:numPr>
          <w:ilvl w:val="3"/>
          <w:numId w:val="46"/>
        </w:numPr>
        <w:rPr>
          <w:rFonts w:ascii="Verdana" w:hAnsi="Verdana"/>
          <w:sz w:val="22"/>
        </w:rPr>
      </w:pPr>
      <w:r>
        <w:rPr>
          <w:rFonts w:ascii="Verdana" w:hAnsi="Verdana"/>
          <w:sz w:val="22"/>
        </w:rPr>
        <w:t xml:space="preserve">Set </w:t>
      </w:r>
      <w:proofErr w:type="spellStart"/>
      <w:r>
        <w:rPr>
          <w:rFonts w:ascii="Verdana" w:hAnsi="Verdana"/>
          <w:sz w:val="22"/>
        </w:rPr>
        <w:t>GridLayout</w:t>
      </w:r>
      <w:proofErr w:type="spellEnd"/>
    </w:p>
    <w:p w14:paraId="681A8086" w14:textId="67A5E9D6" w:rsidR="00D47648" w:rsidRDefault="00D47648" w:rsidP="001805DF">
      <w:pPr>
        <w:pStyle w:val="PargrafodaLista"/>
        <w:numPr>
          <w:ilvl w:val="3"/>
          <w:numId w:val="46"/>
        </w:numPr>
        <w:rPr>
          <w:rFonts w:ascii="Verdana" w:hAnsi="Verdana"/>
          <w:sz w:val="22"/>
        </w:rPr>
      </w:pPr>
      <w:r>
        <w:rPr>
          <w:rFonts w:ascii="Verdana" w:hAnsi="Verdana"/>
          <w:sz w:val="22"/>
        </w:rPr>
        <w:t>Set size</w:t>
      </w:r>
    </w:p>
    <w:p w14:paraId="06CAA8D5" w14:textId="651A62D1" w:rsidR="00D47648" w:rsidRDefault="001805DF" w:rsidP="00D47648">
      <w:pPr>
        <w:pStyle w:val="PargrafodaLista"/>
        <w:numPr>
          <w:ilvl w:val="3"/>
          <w:numId w:val="46"/>
        </w:numPr>
        <w:rPr>
          <w:rFonts w:ascii="Verdana" w:hAnsi="Verdana"/>
          <w:sz w:val="22"/>
        </w:rPr>
      </w:pPr>
      <w:r>
        <w:rPr>
          <w:rFonts w:ascii="Verdana" w:hAnsi="Verdana"/>
          <w:sz w:val="22"/>
        </w:rPr>
        <w:t>Add</w:t>
      </w:r>
      <w:r w:rsidR="00D47648">
        <w:rPr>
          <w:rFonts w:ascii="Verdana" w:hAnsi="Verdana"/>
          <w:sz w:val="22"/>
        </w:rPr>
        <w:t xml:space="preserve"> option, square and direction labels and text fields </w:t>
      </w:r>
    </w:p>
    <w:p w14:paraId="64B9E83D" w14:textId="42897EC4" w:rsidR="00D47648" w:rsidRDefault="00D47648" w:rsidP="00D47648">
      <w:pPr>
        <w:pStyle w:val="PargrafodaLista"/>
        <w:numPr>
          <w:ilvl w:val="2"/>
          <w:numId w:val="46"/>
        </w:numPr>
        <w:rPr>
          <w:rFonts w:ascii="Verdana" w:hAnsi="Verdana"/>
          <w:sz w:val="22"/>
        </w:rPr>
      </w:pPr>
      <w:r>
        <w:rPr>
          <w:rFonts w:ascii="Verdana" w:hAnsi="Verdana"/>
          <w:sz w:val="22"/>
        </w:rPr>
        <w:t xml:space="preserve">Timer </w:t>
      </w:r>
      <w:proofErr w:type="spellStart"/>
      <w:r>
        <w:rPr>
          <w:rFonts w:ascii="Verdana" w:hAnsi="Verdana"/>
          <w:sz w:val="22"/>
        </w:rPr>
        <w:t>JPanel</w:t>
      </w:r>
      <w:proofErr w:type="spellEnd"/>
    </w:p>
    <w:p w14:paraId="7F134203" w14:textId="763EBB27" w:rsidR="00D47648" w:rsidRDefault="00D47648" w:rsidP="001805DF">
      <w:pPr>
        <w:pStyle w:val="PargrafodaLista"/>
        <w:numPr>
          <w:ilvl w:val="3"/>
          <w:numId w:val="46"/>
        </w:numPr>
        <w:rPr>
          <w:rFonts w:ascii="Verdana" w:hAnsi="Verdana"/>
          <w:sz w:val="22"/>
        </w:rPr>
      </w:pPr>
      <w:r>
        <w:rPr>
          <w:rFonts w:ascii="Verdana" w:hAnsi="Verdana"/>
          <w:sz w:val="22"/>
        </w:rPr>
        <w:t>Set size</w:t>
      </w:r>
    </w:p>
    <w:p w14:paraId="23288138" w14:textId="107CAF94" w:rsidR="001805DF" w:rsidRPr="00D47648" w:rsidRDefault="001805DF" w:rsidP="00D47648">
      <w:pPr>
        <w:pStyle w:val="PargrafodaLista"/>
        <w:numPr>
          <w:ilvl w:val="3"/>
          <w:numId w:val="46"/>
        </w:numPr>
        <w:rPr>
          <w:rFonts w:ascii="Verdana" w:hAnsi="Verdana"/>
          <w:sz w:val="22"/>
        </w:rPr>
      </w:pPr>
      <w:r>
        <w:rPr>
          <w:rFonts w:ascii="Verdana" w:hAnsi="Verdana"/>
          <w:sz w:val="22"/>
        </w:rPr>
        <w:t xml:space="preserve">Add timer labels; hours, minutes and seconds text fields </w:t>
      </w:r>
    </w:p>
    <w:p w14:paraId="278C3659" w14:textId="49ED60F1" w:rsidR="00D47648" w:rsidRDefault="00D47648" w:rsidP="002673F2">
      <w:pPr>
        <w:pStyle w:val="PargrafodaLista"/>
        <w:numPr>
          <w:ilvl w:val="2"/>
          <w:numId w:val="46"/>
        </w:numPr>
        <w:rPr>
          <w:rFonts w:ascii="Verdana" w:hAnsi="Verdana"/>
          <w:sz w:val="22"/>
        </w:rPr>
      </w:pPr>
      <w:r>
        <w:rPr>
          <w:rFonts w:ascii="Verdana" w:hAnsi="Verdana"/>
          <w:sz w:val="22"/>
        </w:rPr>
        <w:t xml:space="preserve">Arrows keys </w:t>
      </w:r>
      <w:proofErr w:type="spellStart"/>
      <w:r>
        <w:rPr>
          <w:rFonts w:ascii="Verdana" w:hAnsi="Verdana"/>
          <w:sz w:val="22"/>
        </w:rPr>
        <w:t>JPanel</w:t>
      </w:r>
      <w:proofErr w:type="spellEnd"/>
    </w:p>
    <w:p w14:paraId="64B351B2" w14:textId="77777777" w:rsidR="00D47648" w:rsidRDefault="00D47648" w:rsidP="00D47648">
      <w:pPr>
        <w:pStyle w:val="PargrafodaLista"/>
        <w:numPr>
          <w:ilvl w:val="3"/>
          <w:numId w:val="46"/>
        </w:numPr>
        <w:rPr>
          <w:rFonts w:ascii="Verdana" w:hAnsi="Verdana"/>
          <w:sz w:val="22"/>
        </w:rPr>
      </w:pPr>
      <w:r>
        <w:rPr>
          <w:rFonts w:ascii="Verdana" w:hAnsi="Verdana"/>
          <w:sz w:val="22"/>
        </w:rPr>
        <w:t xml:space="preserve">Set </w:t>
      </w:r>
      <w:proofErr w:type="spellStart"/>
      <w:r>
        <w:rPr>
          <w:rFonts w:ascii="Verdana" w:hAnsi="Verdana"/>
          <w:sz w:val="22"/>
        </w:rPr>
        <w:t>GridLayout</w:t>
      </w:r>
      <w:proofErr w:type="spellEnd"/>
    </w:p>
    <w:p w14:paraId="32ACE986" w14:textId="0A2FED7D" w:rsidR="00D47648" w:rsidRDefault="00D47648" w:rsidP="001805DF">
      <w:pPr>
        <w:pStyle w:val="PargrafodaLista"/>
        <w:numPr>
          <w:ilvl w:val="3"/>
          <w:numId w:val="46"/>
        </w:numPr>
        <w:rPr>
          <w:rFonts w:ascii="Verdana" w:hAnsi="Verdana"/>
          <w:sz w:val="22"/>
        </w:rPr>
      </w:pPr>
      <w:r>
        <w:rPr>
          <w:rFonts w:ascii="Verdana" w:hAnsi="Verdana"/>
          <w:sz w:val="22"/>
        </w:rPr>
        <w:t>Set size</w:t>
      </w:r>
    </w:p>
    <w:p w14:paraId="4A9B4ACB" w14:textId="259855BB" w:rsidR="001805DF" w:rsidRPr="00D47648" w:rsidRDefault="001805DF" w:rsidP="00D47648">
      <w:pPr>
        <w:pStyle w:val="PargrafodaLista"/>
        <w:numPr>
          <w:ilvl w:val="3"/>
          <w:numId w:val="46"/>
        </w:numPr>
        <w:rPr>
          <w:rFonts w:ascii="Verdana" w:hAnsi="Verdana"/>
          <w:sz w:val="22"/>
        </w:rPr>
      </w:pPr>
      <w:r>
        <w:rPr>
          <w:rFonts w:ascii="Verdana" w:hAnsi="Verdana"/>
          <w:sz w:val="22"/>
        </w:rPr>
        <w:t xml:space="preserve">Add 9 </w:t>
      </w:r>
      <w:proofErr w:type="spellStart"/>
      <w:r>
        <w:rPr>
          <w:rFonts w:ascii="Verdana" w:hAnsi="Verdana"/>
          <w:sz w:val="22"/>
        </w:rPr>
        <w:t>JButtons</w:t>
      </w:r>
      <w:proofErr w:type="spellEnd"/>
      <w:r>
        <w:rPr>
          <w:rFonts w:ascii="Verdana" w:hAnsi="Verdana"/>
          <w:sz w:val="22"/>
        </w:rPr>
        <w:t xml:space="preserve"> (4 with direction arrows, 5 disable)</w:t>
      </w:r>
    </w:p>
    <w:p w14:paraId="2287110E" w14:textId="08698311" w:rsidR="00D47648" w:rsidRDefault="00D47648" w:rsidP="002673F2">
      <w:pPr>
        <w:pStyle w:val="PargrafodaLista"/>
        <w:numPr>
          <w:ilvl w:val="2"/>
          <w:numId w:val="46"/>
        </w:numPr>
        <w:rPr>
          <w:rFonts w:ascii="Verdana" w:hAnsi="Verdana"/>
          <w:sz w:val="22"/>
        </w:rPr>
      </w:pPr>
      <w:r>
        <w:rPr>
          <w:rFonts w:ascii="Verdana" w:hAnsi="Verdana"/>
          <w:sz w:val="22"/>
        </w:rPr>
        <w:t xml:space="preserve">Options </w:t>
      </w:r>
      <w:proofErr w:type="spellStart"/>
      <w:r>
        <w:rPr>
          <w:rFonts w:ascii="Verdana" w:hAnsi="Verdana"/>
          <w:sz w:val="22"/>
        </w:rPr>
        <w:t>JPanel</w:t>
      </w:r>
      <w:proofErr w:type="spellEnd"/>
    </w:p>
    <w:p w14:paraId="53ABFC25" w14:textId="77777777" w:rsidR="00D47648" w:rsidRDefault="00D47648" w:rsidP="00D47648">
      <w:pPr>
        <w:pStyle w:val="PargrafodaLista"/>
        <w:numPr>
          <w:ilvl w:val="3"/>
          <w:numId w:val="46"/>
        </w:numPr>
        <w:rPr>
          <w:rFonts w:ascii="Verdana" w:hAnsi="Verdana"/>
          <w:sz w:val="22"/>
        </w:rPr>
      </w:pPr>
      <w:r>
        <w:rPr>
          <w:rFonts w:ascii="Verdana" w:hAnsi="Verdana"/>
          <w:sz w:val="22"/>
        </w:rPr>
        <w:t xml:space="preserve">Set </w:t>
      </w:r>
      <w:proofErr w:type="spellStart"/>
      <w:r>
        <w:rPr>
          <w:rFonts w:ascii="Verdana" w:hAnsi="Verdana"/>
          <w:sz w:val="22"/>
        </w:rPr>
        <w:t>GridLayout</w:t>
      </w:r>
      <w:proofErr w:type="spellEnd"/>
    </w:p>
    <w:p w14:paraId="07F4F3FB" w14:textId="77777777" w:rsidR="00D47648" w:rsidRDefault="00D47648" w:rsidP="00D47648">
      <w:pPr>
        <w:pStyle w:val="PargrafodaLista"/>
        <w:numPr>
          <w:ilvl w:val="3"/>
          <w:numId w:val="46"/>
        </w:numPr>
        <w:rPr>
          <w:rFonts w:ascii="Verdana" w:hAnsi="Verdana"/>
          <w:sz w:val="22"/>
        </w:rPr>
      </w:pPr>
      <w:r>
        <w:rPr>
          <w:rFonts w:ascii="Verdana" w:hAnsi="Verdana"/>
          <w:sz w:val="22"/>
        </w:rPr>
        <w:t>Set size</w:t>
      </w:r>
    </w:p>
    <w:p w14:paraId="52D5C62B" w14:textId="36688648" w:rsidR="00D47648" w:rsidRPr="00D47648" w:rsidRDefault="001805DF" w:rsidP="00D47648">
      <w:pPr>
        <w:pStyle w:val="PargrafodaLista"/>
        <w:numPr>
          <w:ilvl w:val="3"/>
          <w:numId w:val="46"/>
        </w:numPr>
        <w:rPr>
          <w:rFonts w:ascii="Verdana" w:hAnsi="Verdana"/>
          <w:sz w:val="22"/>
        </w:rPr>
      </w:pPr>
      <w:r>
        <w:rPr>
          <w:rFonts w:ascii="Verdana" w:hAnsi="Verdana"/>
          <w:sz w:val="22"/>
        </w:rPr>
        <w:t xml:space="preserve">Add 4 </w:t>
      </w:r>
      <w:proofErr w:type="spellStart"/>
      <w:r>
        <w:rPr>
          <w:rFonts w:ascii="Verdana" w:hAnsi="Verdana"/>
          <w:sz w:val="22"/>
        </w:rPr>
        <w:t>JButtons</w:t>
      </w:r>
      <w:proofErr w:type="spellEnd"/>
    </w:p>
    <w:p w14:paraId="2CFAF6BE" w14:textId="2978CC51" w:rsidR="00D47648" w:rsidRDefault="00D47648" w:rsidP="002673F2">
      <w:pPr>
        <w:pStyle w:val="PargrafodaLista"/>
        <w:numPr>
          <w:ilvl w:val="2"/>
          <w:numId w:val="46"/>
        </w:numPr>
        <w:rPr>
          <w:rFonts w:ascii="Verdana" w:hAnsi="Verdana"/>
          <w:sz w:val="22"/>
        </w:rPr>
      </w:pPr>
      <w:r>
        <w:rPr>
          <w:rFonts w:ascii="Verdana" w:hAnsi="Verdana"/>
          <w:sz w:val="22"/>
        </w:rPr>
        <w:t xml:space="preserve">Direction </w:t>
      </w:r>
      <w:proofErr w:type="spellStart"/>
      <w:r>
        <w:rPr>
          <w:rFonts w:ascii="Verdana" w:hAnsi="Verdana"/>
          <w:sz w:val="22"/>
        </w:rPr>
        <w:t>JPanel</w:t>
      </w:r>
      <w:proofErr w:type="spellEnd"/>
    </w:p>
    <w:p w14:paraId="1A430F87" w14:textId="4A24EA4A" w:rsidR="00D47648" w:rsidRDefault="00D47648" w:rsidP="00D47648">
      <w:pPr>
        <w:pStyle w:val="PargrafodaLista"/>
        <w:numPr>
          <w:ilvl w:val="3"/>
          <w:numId w:val="46"/>
        </w:numPr>
        <w:rPr>
          <w:rFonts w:ascii="Verdana" w:hAnsi="Verdana"/>
          <w:sz w:val="22"/>
        </w:rPr>
      </w:pPr>
      <w:r>
        <w:rPr>
          <w:rFonts w:ascii="Verdana" w:hAnsi="Verdana"/>
          <w:sz w:val="22"/>
        </w:rPr>
        <w:t>Set size</w:t>
      </w:r>
    </w:p>
    <w:p w14:paraId="18FABA71" w14:textId="5A93ECE9" w:rsidR="001805DF" w:rsidRPr="001805DF" w:rsidRDefault="001805DF" w:rsidP="001805DF">
      <w:pPr>
        <w:pStyle w:val="PargrafodaLista"/>
        <w:numPr>
          <w:ilvl w:val="3"/>
          <w:numId w:val="46"/>
        </w:numPr>
        <w:rPr>
          <w:rFonts w:ascii="Verdana" w:hAnsi="Verdana"/>
          <w:sz w:val="22"/>
        </w:rPr>
      </w:pPr>
      <w:r>
        <w:rPr>
          <w:rFonts w:ascii="Verdana" w:hAnsi="Verdana"/>
          <w:sz w:val="22"/>
        </w:rPr>
        <w:t>Add</w:t>
      </w:r>
      <w:r w:rsidR="00322449">
        <w:rPr>
          <w:rFonts w:ascii="Verdana" w:hAnsi="Verdana"/>
          <w:sz w:val="22"/>
        </w:rPr>
        <w:t xml:space="preserve"> direction</w:t>
      </w:r>
      <w:r>
        <w:rPr>
          <w:rFonts w:ascii="Verdana" w:hAnsi="Verdana"/>
          <w:sz w:val="22"/>
        </w:rPr>
        <w:t xml:space="preserve"> </w:t>
      </w:r>
      <w:r w:rsidR="00322449">
        <w:rPr>
          <w:rFonts w:ascii="Verdana" w:hAnsi="Verdana"/>
          <w:sz w:val="22"/>
        </w:rPr>
        <w:t>ImageIcon</w:t>
      </w:r>
    </w:p>
    <w:p w14:paraId="17C334AC" w14:textId="57F8EB7A" w:rsidR="002673F2" w:rsidRDefault="002673F2" w:rsidP="002673F2">
      <w:pPr>
        <w:pStyle w:val="PargrafodaLista"/>
        <w:numPr>
          <w:ilvl w:val="0"/>
          <w:numId w:val="46"/>
        </w:numPr>
        <w:rPr>
          <w:rFonts w:ascii="Verdana" w:hAnsi="Verdana"/>
          <w:sz w:val="22"/>
        </w:rPr>
      </w:pPr>
      <w:r>
        <w:rPr>
          <w:rFonts w:ascii="Verdana" w:hAnsi="Verdana"/>
          <w:sz w:val="22"/>
        </w:rPr>
        <w:t xml:space="preserve">Bottom </w:t>
      </w:r>
      <w:proofErr w:type="spellStart"/>
      <w:r>
        <w:rPr>
          <w:rFonts w:ascii="Verdana" w:hAnsi="Verdana"/>
          <w:sz w:val="22"/>
        </w:rPr>
        <w:t>JPanel</w:t>
      </w:r>
      <w:proofErr w:type="spellEnd"/>
    </w:p>
    <w:p w14:paraId="036E9552" w14:textId="30855836" w:rsidR="002673F2" w:rsidRDefault="002673F2" w:rsidP="002673F2">
      <w:pPr>
        <w:pStyle w:val="PargrafodaLista"/>
        <w:numPr>
          <w:ilvl w:val="1"/>
          <w:numId w:val="46"/>
        </w:numPr>
        <w:rPr>
          <w:rFonts w:ascii="Verdana" w:hAnsi="Verdana"/>
          <w:sz w:val="22"/>
        </w:rPr>
      </w:pPr>
      <w:r>
        <w:rPr>
          <w:rFonts w:ascii="Verdana" w:hAnsi="Verdana"/>
          <w:sz w:val="22"/>
        </w:rPr>
        <w:t>Set size</w:t>
      </w:r>
    </w:p>
    <w:p w14:paraId="0695E258" w14:textId="4511C158" w:rsidR="002673F2" w:rsidRDefault="002673F2" w:rsidP="002673F2">
      <w:pPr>
        <w:pStyle w:val="PargrafodaLista"/>
        <w:numPr>
          <w:ilvl w:val="1"/>
          <w:numId w:val="46"/>
        </w:numPr>
        <w:rPr>
          <w:rFonts w:ascii="Verdana" w:hAnsi="Verdana"/>
          <w:sz w:val="22"/>
        </w:rPr>
      </w:pPr>
      <w:r>
        <w:rPr>
          <w:rFonts w:ascii="Verdana" w:hAnsi="Verdana"/>
          <w:sz w:val="22"/>
        </w:rPr>
        <w:t>Add to frame</w:t>
      </w:r>
    </w:p>
    <w:p w14:paraId="5533315F" w14:textId="220BF0C9" w:rsidR="00322449" w:rsidRDefault="00322449" w:rsidP="002673F2">
      <w:pPr>
        <w:pStyle w:val="PargrafodaLista"/>
        <w:numPr>
          <w:ilvl w:val="1"/>
          <w:numId w:val="46"/>
        </w:numPr>
        <w:rPr>
          <w:rFonts w:ascii="Verdana" w:hAnsi="Verdana"/>
          <w:sz w:val="22"/>
        </w:rPr>
      </w:pPr>
      <w:r>
        <w:rPr>
          <w:rFonts w:ascii="Verdana" w:hAnsi="Verdana"/>
          <w:sz w:val="22"/>
        </w:rPr>
        <w:t>Components</w:t>
      </w:r>
    </w:p>
    <w:p w14:paraId="3F211B26" w14:textId="5E2CD662" w:rsidR="00322449" w:rsidRDefault="00322449" w:rsidP="00322449">
      <w:pPr>
        <w:pStyle w:val="PargrafodaLista"/>
        <w:numPr>
          <w:ilvl w:val="2"/>
          <w:numId w:val="46"/>
        </w:numPr>
        <w:rPr>
          <w:rFonts w:ascii="Verdana" w:hAnsi="Verdana"/>
          <w:sz w:val="22"/>
        </w:rPr>
      </w:pPr>
      <w:r>
        <w:rPr>
          <w:rFonts w:ascii="Verdana" w:hAnsi="Verdana"/>
          <w:sz w:val="22"/>
        </w:rPr>
        <w:t xml:space="preserve">Act </w:t>
      </w:r>
      <w:proofErr w:type="spellStart"/>
      <w:r>
        <w:rPr>
          <w:rFonts w:ascii="Verdana" w:hAnsi="Verdana"/>
          <w:sz w:val="22"/>
        </w:rPr>
        <w:t>JButton</w:t>
      </w:r>
      <w:proofErr w:type="spellEnd"/>
    </w:p>
    <w:p w14:paraId="79295D8B" w14:textId="278D9FF9" w:rsidR="00322449" w:rsidRDefault="00322449" w:rsidP="00322449">
      <w:pPr>
        <w:pStyle w:val="PargrafodaLista"/>
        <w:numPr>
          <w:ilvl w:val="2"/>
          <w:numId w:val="46"/>
        </w:numPr>
        <w:rPr>
          <w:rFonts w:ascii="Verdana" w:hAnsi="Verdana"/>
          <w:sz w:val="22"/>
        </w:rPr>
      </w:pPr>
      <w:r>
        <w:rPr>
          <w:rFonts w:ascii="Verdana" w:hAnsi="Verdana"/>
          <w:sz w:val="22"/>
        </w:rPr>
        <w:t xml:space="preserve">Run </w:t>
      </w:r>
      <w:proofErr w:type="spellStart"/>
      <w:r>
        <w:rPr>
          <w:rFonts w:ascii="Verdana" w:hAnsi="Verdana"/>
          <w:sz w:val="22"/>
        </w:rPr>
        <w:t>JButton</w:t>
      </w:r>
      <w:proofErr w:type="spellEnd"/>
    </w:p>
    <w:p w14:paraId="7F3ECB6D" w14:textId="189AFFA4" w:rsidR="00322449" w:rsidRDefault="00322449" w:rsidP="00322449">
      <w:pPr>
        <w:pStyle w:val="PargrafodaLista"/>
        <w:numPr>
          <w:ilvl w:val="2"/>
          <w:numId w:val="46"/>
        </w:numPr>
        <w:rPr>
          <w:rFonts w:ascii="Verdana" w:hAnsi="Verdana"/>
          <w:sz w:val="22"/>
        </w:rPr>
      </w:pPr>
      <w:r>
        <w:rPr>
          <w:rFonts w:ascii="Verdana" w:hAnsi="Verdana"/>
          <w:sz w:val="22"/>
        </w:rPr>
        <w:t xml:space="preserve">Reset </w:t>
      </w:r>
      <w:proofErr w:type="spellStart"/>
      <w:r>
        <w:rPr>
          <w:rFonts w:ascii="Verdana" w:hAnsi="Verdana"/>
          <w:sz w:val="22"/>
        </w:rPr>
        <w:t>JButon</w:t>
      </w:r>
      <w:proofErr w:type="spellEnd"/>
    </w:p>
    <w:p w14:paraId="04EB8833" w14:textId="6A3D7F00" w:rsidR="002673F2" w:rsidRDefault="00322449" w:rsidP="00322449">
      <w:pPr>
        <w:pStyle w:val="PargrafodaLista"/>
        <w:numPr>
          <w:ilvl w:val="2"/>
          <w:numId w:val="46"/>
        </w:numPr>
        <w:rPr>
          <w:rFonts w:ascii="Verdana" w:hAnsi="Verdana"/>
          <w:sz w:val="22"/>
        </w:rPr>
      </w:pPr>
      <w:r>
        <w:rPr>
          <w:rFonts w:ascii="Verdana" w:hAnsi="Verdana"/>
          <w:sz w:val="22"/>
        </w:rPr>
        <w:t xml:space="preserve">Speed </w:t>
      </w:r>
      <w:proofErr w:type="spellStart"/>
      <w:r>
        <w:rPr>
          <w:rFonts w:ascii="Verdana" w:hAnsi="Verdana"/>
          <w:sz w:val="22"/>
        </w:rPr>
        <w:t>JLabel</w:t>
      </w:r>
      <w:proofErr w:type="spellEnd"/>
    </w:p>
    <w:p w14:paraId="2D1F68F6" w14:textId="1193C762" w:rsidR="00322449" w:rsidRPr="00322449" w:rsidRDefault="00322449" w:rsidP="00322449">
      <w:pPr>
        <w:pStyle w:val="PargrafodaLista"/>
        <w:numPr>
          <w:ilvl w:val="2"/>
          <w:numId w:val="46"/>
        </w:numPr>
        <w:rPr>
          <w:rFonts w:ascii="Verdana" w:hAnsi="Verdana"/>
          <w:sz w:val="22"/>
        </w:rPr>
      </w:pPr>
      <w:r>
        <w:rPr>
          <w:rFonts w:ascii="Verdana" w:hAnsi="Verdana"/>
          <w:sz w:val="22"/>
        </w:rPr>
        <w:t>JSlider</w:t>
      </w:r>
    </w:p>
    <w:p w14:paraId="0B6BF466" w14:textId="77777777" w:rsidR="009E0C22" w:rsidRDefault="009E0C22" w:rsidP="00E92F89">
      <w:pPr>
        <w:rPr>
          <w:rFonts w:ascii="Verdana" w:hAnsi="Verdana"/>
          <w:sz w:val="22"/>
        </w:rPr>
      </w:pPr>
    </w:p>
    <w:p w14:paraId="071CF1E2" w14:textId="7603D0BE" w:rsidR="00A914B0" w:rsidRDefault="00A914B0" w:rsidP="00E92F89">
      <w:pPr>
        <w:rPr>
          <w:rFonts w:ascii="Verdana" w:hAnsi="Verdana"/>
          <w:sz w:val="22"/>
        </w:rPr>
      </w:pPr>
      <w:r>
        <w:rPr>
          <w:rFonts w:ascii="Verdana" w:hAnsi="Verdana"/>
          <w:sz w:val="22"/>
        </w:rPr>
        <w:t xml:space="preserve">Run </w:t>
      </w:r>
    </w:p>
    <w:p w14:paraId="557D5576" w14:textId="5615A51F" w:rsidR="00E92F89" w:rsidRDefault="00C84540" w:rsidP="00E92F89">
      <w:pPr>
        <w:rPr>
          <w:rFonts w:ascii="Verdana" w:hAnsi="Verdana"/>
          <w:sz w:val="22"/>
        </w:rPr>
      </w:pPr>
      <w:r>
        <w:rPr>
          <w:rFonts w:ascii="Verdana" w:hAnsi="Verdana"/>
          <w:sz w:val="22"/>
        </w:rPr>
        <w:t>Display</w:t>
      </w:r>
      <w:r w:rsidR="00A914B0">
        <w:rPr>
          <w:rFonts w:ascii="Verdana" w:hAnsi="Verdana"/>
          <w:sz w:val="22"/>
        </w:rPr>
        <w:t xml:space="preserve"> GUI in the centre of screen</w:t>
      </w:r>
    </w:p>
    <w:p w14:paraId="008A4900" w14:textId="6B49D4BC" w:rsidR="00A914B0" w:rsidRDefault="00A914B0" w:rsidP="00E92F89">
      <w:pPr>
        <w:rPr>
          <w:rFonts w:ascii="Verdana" w:hAnsi="Verdana"/>
          <w:sz w:val="22"/>
        </w:rPr>
      </w:pPr>
    </w:p>
    <w:p w14:paraId="0A731D9F" w14:textId="0DEF6772" w:rsidR="00A914B0" w:rsidRDefault="00A914B0" w:rsidP="00E92F89">
      <w:pPr>
        <w:rPr>
          <w:rFonts w:ascii="Verdana" w:hAnsi="Verdana"/>
          <w:sz w:val="22"/>
        </w:rPr>
      </w:pPr>
      <w:r>
        <w:rPr>
          <w:rFonts w:ascii="Verdana" w:hAnsi="Verdana"/>
          <w:sz w:val="22"/>
        </w:rPr>
        <w:t xml:space="preserve">IF </w:t>
      </w:r>
      <w:r w:rsidR="00322449">
        <w:rPr>
          <w:rFonts w:ascii="Verdana" w:hAnsi="Verdana"/>
          <w:sz w:val="22"/>
        </w:rPr>
        <w:t>arrow keys</w:t>
      </w:r>
      <w:r w:rsidR="004C0107">
        <w:rPr>
          <w:rFonts w:ascii="Verdana" w:hAnsi="Verdana"/>
          <w:sz w:val="22"/>
        </w:rPr>
        <w:t xml:space="preserve"> panel</w:t>
      </w:r>
      <w:r>
        <w:rPr>
          <w:rFonts w:ascii="Verdana" w:hAnsi="Verdana"/>
          <w:sz w:val="22"/>
        </w:rPr>
        <w:t xml:space="preserve"> buttons pressed</w:t>
      </w:r>
    </w:p>
    <w:p w14:paraId="02468DFC" w14:textId="5DCDB3BA" w:rsidR="00A914B0" w:rsidRDefault="00A914B0" w:rsidP="00A914B0">
      <w:pPr>
        <w:pStyle w:val="PargrafodaLista"/>
        <w:numPr>
          <w:ilvl w:val="0"/>
          <w:numId w:val="39"/>
        </w:numPr>
        <w:rPr>
          <w:rFonts w:ascii="Verdana" w:hAnsi="Verdana"/>
          <w:sz w:val="22"/>
        </w:rPr>
      </w:pPr>
      <w:r>
        <w:rPr>
          <w:rFonts w:ascii="Verdana" w:hAnsi="Verdana"/>
          <w:sz w:val="22"/>
        </w:rPr>
        <w:t xml:space="preserve">button </w:t>
      </w:r>
      <w:r w:rsidRPr="00A914B0">
        <w:rPr>
          <w:rFonts w:ascii="Verdana" w:hAnsi="Verdana"/>
          <w:sz w:val="22"/>
        </w:rPr>
        <w:t>‘</w:t>
      </w:r>
      <w:r>
        <w:rPr>
          <w:rFonts w:ascii="Verdana" w:hAnsi="Verdana"/>
          <w:sz w:val="22"/>
        </w:rPr>
        <w:t>^</w:t>
      </w:r>
      <w:r w:rsidRPr="00A914B0">
        <w:rPr>
          <w:rFonts w:ascii="Verdana" w:hAnsi="Verdana"/>
          <w:sz w:val="22"/>
        </w:rPr>
        <w:t xml:space="preserve">’ </w:t>
      </w:r>
    </w:p>
    <w:p w14:paraId="3A6F494A" w14:textId="1830A287" w:rsidR="00B7023A" w:rsidRPr="00B7023A" w:rsidRDefault="00B7023A" w:rsidP="00B7023A">
      <w:pPr>
        <w:pStyle w:val="PargrafodaLista"/>
        <w:numPr>
          <w:ilvl w:val="1"/>
          <w:numId w:val="39"/>
        </w:numPr>
        <w:rPr>
          <w:rFonts w:ascii="Verdana" w:hAnsi="Verdana"/>
          <w:sz w:val="22"/>
        </w:rPr>
      </w:pPr>
      <w:r>
        <w:rPr>
          <w:rFonts w:ascii="Verdana" w:hAnsi="Verdana"/>
          <w:sz w:val="22"/>
        </w:rPr>
        <w:t>Check current position</w:t>
      </w:r>
    </w:p>
    <w:p w14:paraId="22FDFCAE" w14:textId="6FB6E6E3" w:rsidR="00A914B0" w:rsidRDefault="00A914B0" w:rsidP="00A914B0">
      <w:pPr>
        <w:pStyle w:val="PargrafodaLista"/>
        <w:numPr>
          <w:ilvl w:val="1"/>
          <w:numId w:val="39"/>
        </w:numPr>
        <w:rPr>
          <w:rFonts w:ascii="Verdana" w:hAnsi="Verdana"/>
          <w:sz w:val="22"/>
        </w:rPr>
      </w:pPr>
      <w:r>
        <w:rPr>
          <w:rFonts w:ascii="Verdana" w:hAnsi="Verdana"/>
          <w:sz w:val="22"/>
        </w:rPr>
        <w:t>Check</w:t>
      </w:r>
      <w:r w:rsidR="00650C63">
        <w:rPr>
          <w:rFonts w:ascii="Verdana" w:hAnsi="Verdana"/>
          <w:sz w:val="22"/>
        </w:rPr>
        <w:t xml:space="preserve"> if</w:t>
      </w:r>
      <w:r>
        <w:rPr>
          <w:rFonts w:ascii="Verdana" w:hAnsi="Verdana"/>
          <w:sz w:val="22"/>
        </w:rPr>
        <w:t xml:space="preserve"> </w:t>
      </w:r>
      <w:r w:rsidR="00650C63">
        <w:rPr>
          <w:rFonts w:ascii="Verdana" w:hAnsi="Verdana"/>
          <w:sz w:val="22"/>
        </w:rPr>
        <w:t xml:space="preserve">next position </w:t>
      </w:r>
      <w:r>
        <w:rPr>
          <w:rFonts w:ascii="Verdana" w:hAnsi="Verdana"/>
          <w:sz w:val="22"/>
        </w:rPr>
        <w:t>(square</w:t>
      </w:r>
      <w:r w:rsidR="00650C63">
        <w:rPr>
          <w:rFonts w:ascii="Verdana" w:hAnsi="Verdana"/>
          <w:sz w:val="22"/>
        </w:rPr>
        <w:t xml:space="preserve"> -16</w:t>
      </w:r>
      <w:r>
        <w:rPr>
          <w:rFonts w:ascii="Verdana" w:hAnsi="Verdana"/>
          <w:sz w:val="22"/>
        </w:rPr>
        <w:t>)</w:t>
      </w:r>
      <w:r w:rsidR="00650C63">
        <w:rPr>
          <w:rFonts w:ascii="Verdana" w:hAnsi="Verdana"/>
          <w:sz w:val="22"/>
        </w:rPr>
        <w:t xml:space="preserve"> is a sand block</w:t>
      </w:r>
    </w:p>
    <w:p w14:paraId="4942FCED" w14:textId="3EF00472" w:rsidR="00650C63" w:rsidRDefault="00650C63" w:rsidP="00A914B0">
      <w:pPr>
        <w:pStyle w:val="PargrafodaLista"/>
        <w:numPr>
          <w:ilvl w:val="1"/>
          <w:numId w:val="39"/>
        </w:numPr>
        <w:rPr>
          <w:rFonts w:ascii="Verdana" w:hAnsi="Verdana"/>
          <w:sz w:val="22"/>
        </w:rPr>
      </w:pPr>
      <w:r>
        <w:rPr>
          <w:rFonts w:ascii="Verdana" w:hAnsi="Verdana"/>
          <w:sz w:val="22"/>
        </w:rPr>
        <w:t>If true move up one time; update square and direction text field;</w:t>
      </w:r>
      <w:r w:rsidR="004C0107">
        <w:rPr>
          <w:rFonts w:ascii="Verdana" w:hAnsi="Verdana"/>
          <w:sz w:val="22"/>
        </w:rPr>
        <w:t xml:space="preserve"> update direction and main panel;</w:t>
      </w:r>
    </w:p>
    <w:p w14:paraId="4725BF22" w14:textId="7ACC03AF" w:rsidR="00650C63" w:rsidRPr="00A914B0" w:rsidRDefault="00650C63" w:rsidP="00A914B0">
      <w:pPr>
        <w:pStyle w:val="PargrafodaLista"/>
        <w:numPr>
          <w:ilvl w:val="1"/>
          <w:numId w:val="39"/>
        </w:numPr>
        <w:rPr>
          <w:rFonts w:ascii="Verdana" w:hAnsi="Verdana"/>
          <w:sz w:val="22"/>
        </w:rPr>
      </w:pPr>
      <w:r>
        <w:rPr>
          <w:rFonts w:ascii="Verdana" w:hAnsi="Verdana"/>
          <w:sz w:val="22"/>
        </w:rPr>
        <w:t>Else don’t move.</w:t>
      </w:r>
    </w:p>
    <w:p w14:paraId="7F1C8503" w14:textId="702DEC68" w:rsidR="00A914B0" w:rsidRDefault="00A914B0" w:rsidP="00A914B0">
      <w:pPr>
        <w:pStyle w:val="PargrafodaLista"/>
        <w:numPr>
          <w:ilvl w:val="0"/>
          <w:numId w:val="39"/>
        </w:numPr>
        <w:rPr>
          <w:rFonts w:ascii="Verdana" w:hAnsi="Verdana"/>
          <w:sz w:val="22"/>
        </w:rPr>
      </w:pPr>
      <w:r>
        <w:rPr>
          <w:rFonts w:ascii="Verdana" w:hAnsi="Verdana"/>
          <w:sz w:val="22"/>
        </w:rPr>
        <w:t xml:space="preserve">button </w:t>
      </w:r>
      <w:r w:rsidRPr="00A914B0">
        <w:rPr>
          <w:rFonts w:ascii="Verdana" w:hAnsi="Verdana"/>
          <w:sz w:val="22"/>
        </w:rPr>
        <w:t xml:space="preserve">‘&lt;’ </w:t>
      </w:r>
    </w:p>
    <w:p w14:paraId="0CCEA3B4" w14:textId="3CD36D05" w:rsidR="00B7023A" w:rsidRPr="00B7023A" w:rsidRDefault="00B7023A" w:rsidP="00B7023A">
      <w:pPr>
        <w:pStyle w:val="PargrafodaLista"/>
        <w:numPr>
          <w:ilvl w:val="1"/>
          <w:numId w:val="39"/>
        </w:numPr>
        <w:rPr>
          <w:rFonts w:ascii="Verdana" w:hAnsi="Verdana"/>
          <w:sz w:val="22"/>
        </w:rPr>
      </w:pPr>
      <w:r>
        <w:rPr>
          <w:rFonts w:ascii="Verdana" w:hAnsi="Verdana"/>
          <w:sz w:val="22"/>
        </w:rPr>
        <w:t>Check current position</w:t>
      </w:r>
    </w:p>
    <w:p w14:paraId="389A7023" w14:textId="4D3772C7" w:rsidR="00650C63" w:rsidRDefault="00650C63" w:rsidP="00650C63">
      <w:pPr>
        <w:pStyle w:val="PargrafodaLista"/>
        <w:numPr>
          <w:ilvl w:val="1"/>
          <w:numId w:val="39"/>
        </w:numPr>
        <w:rPr>
          <w:rFonts w:ascii="Verdana" w:hAnsi="Verdana"/>
          <w:sz w:val="22"/>
        </w:rPr>
      </w:pPr>
      <w:r>
        <w:rPr>
          <w:rFonts w:ascii="Verdana" w:hAnsi="Verdana"/>
          <w:sz w:val="22"/>
        </w:rPr>
        <w:t>Check if next position (square -1) is a sand block</w:t>
      </w:r>
    </w:p>
    <w:p w14:paraId="17CCC7F5" w14:textId="73A587D9" w:rsidR="00650C63" w:rsidRDefault="00650C63" w:rsidP="00650C63">
      <w:pPr>
        <w:pStyle w:val="PargrafodaLista"/>
        <w:numPr>
          <w:ilvl w:val="1"/>
          <w:numId w:val="39"/>
        </w:numPr>
        <w:rPr>
          <w:rFonts w:ascii="Verdana" w:hAnsi="Verdana"/>
          <w:sz w:val="22"/>
        </w:rPr>
      </w:pPr>
      <w:r>
        <w:rPr>
          <w:rFonts w:ascii="Verdana" w:hAnsi="Verdana"/>
          <w:sz w:val="22"/>
        </w:rPr>
        <w:t>If true move left one time; update square and direction text field;</w:t>
      </w:r>
      <w:r w:rsidR="004C0107">
        <w:rPr>
          <w:rFonts w:ascii="Verdana" w:hAnsi="Verdana"/>
          <w:sz w:val="22"/>
        </w:rPr>
        <w:t xml:space="preserve"> update direction and main panel;</w:t>
      </w:r>
    </w:p>
    <w:p w14:paraId="261FC24B" w14:textId="77777777" w:rsidR="00650C63" w:rsidRPr="00A914B0" w:rsidRDefault="00650C63" w:rsidP="00650C63">
      <w:pPr>
        <w:pStyle w:val="PargrafodaLista"/>
        <w:numPr>
          <w:ilvl w:val="1"/>
          <w:numId w:val="39"/>
        </w:numPr>
        <w:rPr>
          <w:rFonts w:ascii="Verdana" w:hAnsi="Verdana"/>
          <w:sz w:val="22"/>
        </w:rPr>
      </w:pPr>
      <w:r>
        <w:rPr>
          <w:rFonts w:ascii="Verdana" w:hAnsi="Verdana"/>
          <w:sz w:val="22"/>
        </w:rPr>
        <w:t>Else don’t move.</w:t>
      </w:r>
    </w:p>
    <w:p w14:paraId="64971894" w14:textId="0C6DE96D" w:rsidR="00A914B0" w:rsidRDefault="00A914B0" w:rsidP="00A914B0">
      <w:pPr>
        <w:pStyle w:val="PargrafodaLista"/>
        <w:numPr>
          <w:ilvl w:val="0"/>
          <w:numId w:val="39"/>
        </w:numPr>
        <w:rPr>
          <w:rFonts w:ascii="Verdana" w:hAnsi="Verdana"/>
          <w:sz w:val="22"/>
        </w:rPr>
      </w:pPr>
      <w:r>
        <w:rPr>
          <w:rFonts w:ascii="Verdana" w:hAnsi="Verdana"/>
          <w:sz w:val="22"/>
        </w:rPr>
        <w:t xml:space="preserve">button </w:t>
      </w:r>
      <w:r w:rsidRPr="00A914B0">
        <w:rPr>
          <w:rFonts w:ascii="Verdana" w:hAnsi="Verdana"/>
          <w:sz w:val="22"/>
        </w:rPr>
        <w:t>‘</w:t>
      </w:r>
      <w:r>
        <w:rPr>
          <w:rFonts w:ascii="Verdana" w:hAnsi="Verdana"/>
          <w:sz w:val="22"/>
        </w:rPr>
        <w:t>&gt;</w:t>
      </w:r>
      <w:r w:rsidRPr="00A914B0">
        <w:rPr>
          <w:rFonts w:ascii="Verdana" w:hAnsi="Verdana"/>
          <w:sz w:val="22"/>
        </w:rPr>
        <w:t xml:space="preserve">’ </w:t>
      </w:r>
    </w:p>
    <w:p w14:paraId="78874A1F" w14:textId="15AD9647" w:rsidR="00B7023A" w:rsidRPr="00B7023A" w:rsidRDefault="00B7023A" w:rsidP="00B7023A">
      <w:pPr>
        <w:pStyle w:val="PargrafodaLista"/>
        <w:numPr>
          <w:ilvl w:val="1"/>
          <w:numId w:val="39"/>
        </w:numPr>
        <w:rPr>
          <w:rFonts w:ascii="Verdana" w:hAnsi="Verdana"/>
          <w:sz w:val="22"/>
        </w:rPr>
      </w:pPr>
      <w:r>
        <w:rPr>
          <w:rFonts w:ascii="Verdana" w:hAnsi="Verdana"/>
          <w:sz w:val="22"/>
        </w:rPr>
        <w:t>Check current position</w:t>
      </w:r>
    </w:p>
    <w:p w14:paraId="72E86349" w14:textId="1E2C2D3F" w:rsidR="00650C63" w:rsidRDefault="00650C63" w:rsidP="00650C63">
      <w:pPr>
        <w:pStyle w:val="PargrafodaLista"/>
        <w:numPr>
          <w:ilvl w:val="1"/>
          <w:numId w:val="39"/>
        </w:numPr>
        <w:rPr>
          <w:rFonts w:ascii="Verdana" w:hAnsi="Verdana"/>
          <w:sz w:val="22"/>
        </w:rPr>
      </w:pPr>
      <w:r>
        <w:rPr>
          <w:rFonts w:ascii="Verdana" w:hAnsi="Verdana"/>
          <w:sz w:val="22"/>
        </w:rPr>
        <w:t>Check if next position (square +1) is a sand block</w:t>
      </w:r>
    </w:p>
    <w:p w14:paraId="5835CE3F" w14:textId="78FAA3AF" w:rsidR="00650C63" w:rsidRDefault="00650C63" w:rsidP="00650C63">
      <w:pPr>
        <w:pStyle w:val="PargrafodaLista"/>
        <w:numPr>
          <w:ilvl w:val="1"/>
          <w:numId w:val="39"/>
        </w:numPr>
        <w:rPr>
          <w:rFonts w:ascii="Verdana" w:hAnsi="Verdana"/>
          <w:sz w:val="22"/>
        </w:rPr>
      </w:pPr>
      <w:r>
        <w:rPr>
          <w:rFonts w:ascii="Verdana" w:hAnsi="Verdana"/>
          <w:sz w:val="22"/>
        </w:rPr>
        <w:t>If true move right one time; update square and direction text field;</w:t>
      </w:r>
      <w:r w:rsidR="004C0107">
        <w:rPr>
          <w:rFonts w:ascii="Verdana" w:hAnsi="Verdana"/>
          <w:sz w:val="22"/>
        </w:rPr>
        <w:t xml:space="preserve"> update direction and main panel;</w:t>
      </w:r>
    </w:p>
    <w:p w14:paraId="3CADEFCA" w14:textId="280A3EE9" w:rsidR="00650C63" w:rsidRPr="00650C63" w:rsidRDefault="00650C63" w:rsidP="00650C63">
      <w:pPr>
        <w:pStyle w:val="PargrafodaLista"/>
        <w:numPr>
          <w:ilvl w:val="1"/>
          <w:numId w:val="39"/>
        </w:numPr>
        <w:rPr>
          <w:rFonts w:ascii="Verdana" w:hAnsi="Verdana"/>
          <w:sz w:val="22"/>
        </w:rPr>
      </w:pPr>
      <w:r>
        <w:rPr>
          <w:rFonts w:ascii="Verdana" w:hAnsi="Verdana"/>
          <w:sz w:val="22"/>
        </w:rPr>
        <w:t>Else don’t move.</w:t>
      </w:r>
    </w:p>
    <w:p w14:paraId="4D4E4607" w14:textId="521747ED" w:rsidR="00A914B0" w:rsidRDefault="00A914B0" w:rsidP="00A914B0">
      <w:pPr>
        <w:pStyle w:val="PargrafodaLista"/>
        <w:numPr>
          <w:ilvl w:val="0"/>
          <w:numId w:val="39"/>
        </w:numPr>
        <w:rPr>
          <w:rFonts w:ascii="Verdana" w:hAnsi="Verdana"/>
          <w:sz w:val="22"/>
        </w:rPr>
      </w:pPr>
      <w:r>
        <w:rPr>
          <w:rFonts w:ascii="Verdana" w:hAnsi="Verdana"/>
          <w:sz w:val="22"/>
        </w:rPr>
        <w:lastRenderedPageBreak/>
        <w:t xml:space="preserve">button </w:t>
      </w:r>
      <w:r w:rsidRPr="00A914B0">
        <w:rPr>
          <w:rFonts w:ascii="Verdana" w:hAnsi="Verdana"/>
          <w:sz w:val="22"/>
        </w:rPr>
        <w:t>‘</w:t>
      </w:r>
      <w:r>
        <w:rPr>
          <w:rFonts w:ascii="Verdana" w:hAnsi="Verdana"/>
          <w:sz w:val="22"/>
        </w:rPr>
        <w:t>v</w:t>
      </w:r>
      <w:r w:rsidRPr="00A914B0">
        <w:rPr>
          <w:rFonts w:ascii="Verdana" w:hAnsi="Verdana"/>
          <w:sz w:val="22"/>
        </w:rPr>
        <w:t xml:space="preserve">’ </w:t>
      </w:r>
    </w:p>
    <w:p w14:paraId="4295DDF0" w14:textId="3A9DBC29" w:rsidR="00B7023A" w:rsidRPr="00B7023A" w:rsidRDefault="00B7023A" w:rsidP="00B7023A">
      <w:pPr>
        <w:pStyle w:val="PargrafodaLista"/>
        <w:numPr>
          <w:ilvl w:val="1"/>
          <w:numId w:val="39"/>
        </w:numPr>
        <w:rPr>
          <w:rFonts w:ascii="Verdana" w:hAnsi="Verdana"/>
          <w:sz w:val="22"/>
        </w:rPr>
      </w:pPr>
      <w:r>
        <w:rPr>
          <w:rFonts w:ascii="Verdana" w:hAnsi="Verdana"/>
          <w:sz w:val="22"/>
        </w:rPr>
        <w:t>Check current position</w:t>
      </w:r>
    </w:p>
    <w:p w14:paraId="54A47206" w14:textId="618EE937" w:rsidR="00650C63" w:rsidRDefault="00650C63" w:rsidP="00650C63">
      <w:pPr>
        <w:pStyle w:val="PargrafodaLista"/>
        <w:numPr>
          <w:ilvl w:val="1"/>
          <w:numId w:val="39"/>
        </w:numPr>
        <w:rPr>
          <w:rFonts w:ascii="Verdana" w:hAnsi="Verdana"/>
          <w:sz w:val="22"/>
        </w:rPr>
      </w:pPr>
      <w:r>
        <w:rPr>
          <w:rFonts w:ascii="Verdana" w:hAnsi="Verdana"/>
          <w:sz w:val="22"/>
        </w:rPr>
        <w:t>Check if next position (square +16) is a sand block</w:t>
      </w:r>
    </w:p>
    <w:p w14:paraId="43B7211A" w14:textId="0664AD68" w:rsidR="00650C63" w:rsidRDefault="00650C63" w:rsidP="00650C63">
      <w:pPr>
        <w:pStyle w:val="PargrafodaLista"/>
        <w:numPr>
          <w:ilvl w:val="1"/>
          <w:numId w:val="39"/>
        </w:numPr>
        <w:rPr>
          <w:rFonts w:ascii="Verdana" w:hAnsi="Verdana"/>
          <w:sz w:val="22"/>
        </w:rPr>
      </w:pPr>
      <w:r>
        <w:rPr>
          <w:rFonts w:ascii="Verdana" w:hAnsi="Verdana"/>
          <w:sz w:val="22"/>
        </w:rPr>
        <w:t xml:space="preserve">If true move </w:t>
      </w:r>
      <w:r w:rsidR="004C0107">
        <w:rPr>
          <w:rFonts w:ascii="Verdana" w:hAnsi="Verdana"/>
          <w:sz w:val="22"/>
        </w:rPr>
        <w:t>down</w:t>
      </w:r>
      <w:r>
        <w:rPr>
          <w:rFonts w:ascii="Verdana" w:hAnsi="Verdana"/>
          <w:sz w:val="22"/>
        </w:rPr>
        <w:t xml:space="preserve"> one time; update square and direction text field;</w:t>
      </w:r>
      <w:r w:rsidR="004C0107">
        <w:rPr>
          <w:rFonts w:ascii="Verdana" w:hAnsi="Verdana"/>
          <w:sz w:val="22"/>
        </w:rPr>
        <w:t xml:space="preserve"> update direction and main panel;</w:t>
      </w:r>
    </w:p>
    <w:p w14:paraId="7E7AF223" w14:textId="71A1580B" w:rsidR="00650C63" w:rsidRDefault="00650C63" w:rsidP="00650C63">
      <w:pPr>
        <w:pStyle w:val="PargrafodaLista"/>
        <w:numPr>
          <w:ilvl w:val="1"/>
          <w:numId w:val="39"/>
        </w:numPr>
        <w:rPr>
          <w:rFonts w:ascii="Verdana" w:hAnsi="Verdana"/>
          <w:sz w:val="22"/>
        </w:rPr>
      </w:pPr>
      <w:r>
        <w:rPr>
          <w:rFonts w:ascii="Verdana" w:hAnsi="Verdana"/>
          <w:sz w:val="22"/>
        </w:rPr>
        <w:t>Else don’t move.</w:t>
      </w:r>
    </w:p>
    <w:p w14:paraId="55BB8C2D" w14:textId="33F7E6DC" w:rsidR="004C0107" w:rsidRDefault="004C0107" w:rsidP="004C0107">
      <w:pPr>
        <w:rPr>
          <w:rFonts w:ascii="Verdana" w:hAnsi="Verdana"/>
          <w:sz w:val="22"/>
        </w:rPr>
      </w:pPr>
    </w:p>
    <w:p w14:paraId="49F61BC7" w14:textId="0618C685" w:rsidR="00BF72C4" w:rsidRPr="00BF72C4" w:rsidRDefault="00BF72C4" w:rsidP="00BF72C4">
      <w:pPr>
        <w:rPr>
          <w:rFonts w:ascii="Verdana" w:hAnsi="Verdana"/>
          <w:sz w:val="22"/>
        </w:rPr>
      </w:pPr>
      <w:r>
        <w:rPr>
          <w:rFonts w:ascii="Verdana" w:hAnsi="Verdana"/>
          <w:sz w:val="22"/>
        </w:rPr>
        <w:t>IF</w:t>
      </w:r>
      <w:r w:rsidR="004C0107">
        <w:rPr>
          <w:rFonts w:ascii="Verdana" w:hAnsi="Verdana"/>
          <w:sz w:val="22"/>
        </w:rPr>
        <w:t xml:space="preserve"> options panel buttons pressed</w:t>
      </w:r>
    </w:p>
    <w:p w14:paraId="56416022" w14:textId="30264179" w:rsidR="004C0107" w:rsidRDefault="006718C8" w:rsidP="004C0107">
      <w:pPr>
        <w:pStyle w:val="PargrafodaLista"/>
        <w:numPr>
          <w:ilvl w:val="0"/>
          <w:numId w:val="40"/>
        </w:numPr>
        <w:rPr>
          <w:rFonts w:ascii="Verdana" w:hAnsi="Verdana"/>
          <w:sz w:val="22"/>
        </w:rPr>
      </w:pPr>
      <w:r>
        <w:rPr>
          <w:rFonts w:ascii="Verdana" w:hAnsi="Verdana"/>
          <w:sz w:val="22"/>
        </w:rPr>
        <w:t>‘Option 1’ button</w:t>
      </w:r>
    </w:p>
    <w:p w14:paraId="615D95D5" w14:textId="0DAEA48D" w:rsidR="00BF72C4" w:rsidRDefault="00BF72C4" w:rsidP="00BF72C4">
      <w:pPr>
        <w:pStyle w:val="PargrafodaLista"/>
        <w:numPr>
          <w:ilvl w:val="1"/>
          <w:numId w:val="40"/>
        </w:numPr>
        <w:rPr>
          <w:rFonts w:ascii="Verdana" w:hAnsi="Verdana"/>
          <w:sz w:val="22"/>
        </w:rPr>
      </w:pPr>
      <w:r>
        <w:rPr>
          <w:rFonts w:ascii="Verdana" w:hAnsi="Verdana"/>
          <w:sz w:val="22"/>
        </w:rPr>
        <w:t>Update main panel to default model; Set outputs panel to default;</w:t>
      </w:r>
    </w:p>
    <w:p w14:paraId="1519C0C2" w14:textId="650F7906" w:rsidR="004C0107" w:rsidRDefault="004C0107" w:rsidP="004C0107">
      <w:pPr>
        <w:pStyle w:val="PargrafodaLista"/>
        <w:numPr>
          <w:ilvl w:val="0"/>
          <w:numId w:val="40"/>
        </w:numPr>
        <w:rPr>
          <w:rFonts w:ascii="Verdana" w:hAnsi="Verdana"/>
          <w:sz w:val="22"/>
        </w:rPr>
      </w:pPr>
      <w:r>
        <w:rPr>
          <w:rFonts w:ascii="Verdana" w:hAnsi="Verdana"/>
          <w:sz w:val="22"/>
        </w:rPr>
        <w:t xml:space="preserve">‘Option 2’ </w:t>
      </w:r>
      <w:r w:rsidR="006718C8">
        <w:rPr>
          <w:rFonts w:ascii="Verdana" w:hAnsi="Verdana"/>
          <w:sz w:val="22"/>
        </w:rPr>
        <w:t>button</w:t>
      </w:r>
    </w:p>
    <w:p w14:paraId="5E4D6B40" w14:textId="347BA7A2" w:rsidR="00BF72C4" w:rsidRDefault="00BF72C4" w:rsidP="00BF72C4">
      <w:pPr>
        <w:pStyle w:val="PargrafodaLista"/>
        <w:numPr>
          <w:ilvl w:val="1"/>
          <w:numId w:val="40"/>
        </w:numPr>
        <w:rPr>
          <w:rFonts w:ascii="Verdana" w:hAnsi="Verdana"/>
          <w:sz w:val="22"/>
        </w:rPr>
      </w:pPr>
      <w:r>
        <w:rPr>
          <w:rFonts w:ascii="Verdana" w:hAnsi="Verdana"/>
          <w:sz w:val="22"/>
        </w:rPr>
        <w:t>Switch main panel model; Update outputs panel.</w:t>
      </w:r>
    </w:p>
    <w:p w14:paraId="0961D7DB" w14:textId="41A7DFB9" w:rsidR="004C0107" w:rsidRDefault="004C0107" w:rsidP="004C0107">
      <w:pPr>
        <w:pStyle w:val="PargrafodaLista"/>
        <w:numPr>
          <w:ilvl w:val="0"/>
          <w:numId w:val="40"/>
        </w:numPr>
        <w:rPr>
          <w:rFonts w:ascii="Verdana" w:hAnsi="Verdana"/>
          <w:sz w:val="22"/>
        </w:rPr>
      </w:pPr>
      <w:r>
        <w:rPr>
          <w:rFonts w:ascii="Verdana" w:hAnsi="Verdana"/>
          <w:sz w:val="22"/>
        </w:rPr>
        <w:t xml:space="preserve">‘Option 3’ </w:t>
      </w:r>
      <w:r w:rsidR="006718C8">
        <w:rPr>
          <w:rFonts w:ascii="Verdana" w:hAnsi="Verdana"/>
          <w:sz w:val="22"/>
        </w:rPr>
        <w:t>button</w:t>
      </w:r>
    </w:p>
    <w:p w14:paraId="3F279003" w14:textId="0F0979F6" w:rsidR="00BF72C4" w:rsidRPr="00BF72C4" w:rsidRDefault="00BF72C4" w:rsidP="00BF72C4">
      <w:pPr>
        <w:pStyle w:val="PargrafodaLista"/>
        <w:numPr>
          <w:ilvl w:val="1"/>
          <w:numId w:val="40"/>
        </w:numPr>
        <w:rPr>
          <w:rFonts w:ascii="Verdana" w:hAnsi="Verdana"/>
          <w:sz w:val="22"/>
        </w:rPr>
      </w:pPr>
      <w:r>
        <w:rPr>
          <w:rFonts w:ascii="Verdana" w:hAnsi="Verdana"/>
          <w:sz w:val="22"/>
        </w:rPr>
        <w:t>Switch main panel model; Update outputs panel.</w:t>
      </w:r>
    </w:p>
    <w:p w14:paraId="2DCBD985" w14:textId="5C238095" w:rsidR="00BF72C4" w:rsidRDefault="00BF72C4" w:rsidP="004C0107">
      <w:pPr>
        <w:pStyle w:val="PargrafodaLista"/>
        <w:numPr>
          <w:ilvl w:val="0"/>
          <w:numId w:val="40"/>
        </w:numPr>
        <w:rPr>
          <w:rFonts w:ascii="Verdana" w:hAnsi="Verdana"/>
          <w:sz w:val="22"/>
        </w:rPr>
      </w:pPr>
      <w:r>
        <w:rPr>
          <w:rFonts w:ascii="Verdana" w:hAnsi="Verdana"/>
          <w:sz w:val="22"/>
        </w:rPr>
        <w:t xml:space="preserve">‘Exit’ </w:t>
      </w:r>
      <w:r w:rsidR="006718C8">
        <w:rPr>
          <w:rFonts w:ascii="Verdana" w:hAnsi="Verdana"/>
          <w:sz w:val="22"/>
        </w:rPr>
        <w:t>button</w:t>
      </w:r>
    </w:p>
    <w:p w14:paraId="63BE87F5" w14:textId="40F2E2A8" w:rsidR="00BF72C4" w:rsidRDefault="006718C8" w:rsidP="00BF72C4">
      <w:pPr>
        <w:pStyle w:val="PargrafodaLista"/>
        <w:numPr>
          <w:ilvl w:val="1"/>
          <w:numId w:val="40"/>
        </w:numPr>
        <w:rPr>
          <w:rFonts w:ascii="Verdana" w:hAnsi="Verdana"/>
          <w:sz w:val="22"/>
        </w:rPr>
      </w:pPr>
      <w:r>
        <w:rPr>
          <w:rFonts w:ascii="Verdana" w:hAnsi="Verdana"/>
          <w:sz w:val="22"/>
        </w:rPr>
        <w:t>Close the frame</w:t>
      </w:r>
    </w:p>
    <w:p w14:paraId="31C64E8F" w14:textId="55D80AB6" w:rsidR="00BF72C4" w:rsidRDefault="00BF72C4" w:rsidP="00BF72C4">
      <w:pPr>
        <w:rPr>
          <w:rFonts w:ascii="Verdana" w:hAnsi="Verdana"/>
          <w:sz w:val="22"/>
        </w:rPr>
      </w:pPr>
    </w:p>
    <w:p w14:paraId="4A3142A3" w14:textId="0872C889" w:rsidR="00A914B0" w:rsidRDefault="00B7023A" w:rsidP="00E92F89">
      <w:pPr>
        <w:rPr>
          <w:rFonts w:ascii="Verdana" w:hAnsi="Verdana"/>
          <w:sz w:val="22"/>
        </w:rPr>
      </w:pPr>
      <w:r>
        <w:rPr>
          <w:rFonts w:ascii="Verdana" w:hAnsi="Verdana"/>
          <w:sz w:val="22"/>
        </w:rPr>
        <w:t>IF</w:t>
      </w:r>
      <w:r w:rsidR="00BF72C4">
        <w:rPr>
          <w:rFonts w:ascii="Verdana" w:hAnsi="Verdana"/>
          <w:sz w:val="22"/>
        </w:rPr>
        <w:t xml:space="preserve"> ‘Act’ button pressed</w:t>
      </w:r>
    </w:p>
    <w:p w14:paraId="25560B97" w14:textId="77777777" w:rsidR="00B32F19" w:rsidRDefault="00BF72C4" w:rsidP="00B32F19">
      <w:pPr>
        <w:pStyle w:val="PargrafodaLista"/>
        <w:numPr>
          <w:ilvl w:val="0"/>
          <w:numId w:val="41"/>
        </w:numPr>
        <w:rPr>
          <w:rFonts w:ascii="Verdana" w:hAnsi="Verdana"/>
          <w:sz w:val="22"/>
        </w:rPr>
      </w:pPr>
      <w:r>
        <w:rPr>
          <w:rFonts w:ascii="Verdana" w:hAnsi="Verdana"/>
          <w:sz w:val="22"/>
        </w:rPr>
        <w:t>Check current position</w:t>
      </w:r>
    </w:p>
    <w:p w14:paraId="6BB49470" w14:textId="77777777" w:rsidR="00B32F19" w:rsidRDefault="00B32F19" w:rsidP="00B32F19">
      <w:pPr>
        <w:pStyle w:val="PargrafodaLista"/>
        <w:numPr>
          <w:ilvl w:val="0"/>
          <w:numId w:val="41"/>
        </w:numPr>
        <w:rPr>
          <w:rFonts w:ascii="Verdana" w:hAnsi="Verdana"/>
          <w:sz w:val="22"/>
        </w:rPr>
      </w:pPr>
      <w:r w:rsidRPr="00B32F19">
        <w:rPr>
          <w:rFonts w:ascii="Verdana" w:hAnsi="Verdana"/>
          <w:sz w:val="22"/>
        </w:rPr>
        <w:t>Check if next position (square +16) is a sand block</w:t>
      </w:r>
    </w:p>
    <w:p w14:paraId="7DDE401C" w14:textId="6DA9DE82" w:rsidR="00B32F19" w:rsidRDefault="00B32F19" w:rsidP="00B32F19">
      <w:pPr>
        <w:pStyle w:val="PargrafodaLista"/>
        <w:numPr>
          <w:ilvl w:val="0"/>
          <w:numId w:val="41"/>
        </w:numPr>
        <w:rPr>
          <w:rFonts w:ascii="Verdana" w:hAnsi="Verdana"/>
          <w:sz w:val="22"/>
        </w:rPr>
      </w:pPr>
      <w:r w:rsidRPr="00B32F19">
        <w:rPr>
          <w:rFonts w:ascii="Verdana" w:hAnsi="Verdana"/>
          <w:sz w:val="22"/>
        </w:rPr>
        <w:t xml:space="preserve">If true move down </w:t>
      </w:r>
      <w:r>
        <w:rPr>
          <w:rFonts w:ascii="Verdana" w:hAnsi="Verdana"/>
          <w:sz w:val="22"/>
        </w:rPr>
        <w:t>till next position isn’t a sand block</w:t>
      </w:r>
      <w:r w:rsidRPr="00B32F19">
        <w:rPr>
          <w:rFonts w:ascii="Verdana" w:hAnsi="Verdana"/>
          <w:sz w:val="22"/>
        </w:rPr>
        <w:t>; update square and direction text field; update direction and main panel;</w:t>
      </w:r>
    </w:p>
    <w:p w14:paraId="7F5EA0ED" w14:textId="72E95E94" w:rsidR="00B32F19" w:rsidRPr="00B32F19" w:rsidRDefault="00B32F19" w:rsidP="00B32F19">
      <w:pPr>
        <w:pStyle w:val="PargrafodaLista"/>
        <w:numPr>
          <w:ilvl w:val="0"/>
          <w:numId w:val="41"/>
        </w:numPr>
        <w:rPr>
          <w:rFonts w:ascii="Verdana" w:hAnsi="Verdana"/>
          <w:sz w:val="22"/>
        </w:rPr>
      </w:pPr>
      <w:r w:rsidRPr="00B32F19">
        <w:rPr>
          <w:rFonts w:ascii="Verdana" w:hAnsi="Verdana"/>
          <w:sz w:val="22"/>
        </w:rPr>
        <w:t>Else Check if next position (square -1) is a sand block</w:t>
      </w:r>
    </w:p>
    <w:p w14:paraId="6A803F31" w14:textId="77777777" w:rsidR="006718C8" w:rsidRDefault="00B32F19" w:rsidP="006718C8">
      <w:pPr>
        <w:pStyle w:val="PargrafodaLista"/>
        <w:numPr>
          <w:ilvl w:val="0"/>
          <w:numId w:val="41"/>
        </w:numPr>
        <w:rPr>
          <w:rFonts w:ascii="Verdana" w:hAnsi="Verdana"/>
          <w:sz w:val="22"/>
        </w:rPr>
      </w:pPr>
      <w:r>
        <w:rPr>
          <w:rFonts w:ascii="Verdana" w:hAnsi="Verdana"/>
          <w:sz w:val="22"/>
        </w:rPr>
        <w:t>If true move left one time; update square and direction text field; update direction and main panel;</w:t>
      </w:r>
    </w:p>
    <w:p w14:paraId="7BAFE0C3" w14:textId="0A1F36A6" w:rsidR="00BF72C4" w:rsidRDefault="006718C8" w:rsidP="006718C8">
      <w:pPr>
        <w:pStyle w:val="PargrafodaLista"/>
        <w:rPr>
          <w:rFonts w:ascii="Verdana" w:hAnsi="Verdana"/>
          <w:sz w:val="22"/>
        </w:rPr>
      </w:pPr>
      <w:r>
        <w:rPr>
          <w:rFonts w:ascii="Verdana" w:hAnsi="Verdana"/>
          <w:sz w:val="22"/>
        </w:rPr>
        <w:t xml:space="preserve"> </w:t>
      </w:r>
    </w:p>
    <w:p w14:paraId="1FFA1F9C" w14:textId="64394B97" w:rsidR="008D4C2E" w:rsidRDefault="00F004EE" w:rsidP="008D4C2E">
      <w:pPr>
        <w:rPr>
          <w:rFonts w:ascii="Verdana" w:hAnsi="Verdana"/>
          <w:sz w:val="22"/>
        </w:rPr>
      </w:pPr>
      <w:r>
        <w:rPr>
          <w:rFonts w:ascii="Verdana" w:hAnsi="Verdana"/>
          <w:sz w:val="22"/>
        </w:rPr>
        <w:t>IF ‘Run</w:t>
      </w:r>
      <w:r w:rsidR="00B7023A">
        <w:rPr>
          <w:rFonts w:ascii="Verdana" w:hAnsi="Verdana"/>
          <w:sz w:val="22"/>
        </w:rPr>
        <w:t>’ button pressed</w:t>
      </w:r>
    </w:p>
    <w:p w14:paraId="2E192402" w14:textId="2D2B6F12" w:rsidR="00B7023A" w:rsidRDefault="006718C8" w:rsidP="00B7023A">
      <w:pPr>
        <w:pStyle w:val="PargrafodaLista"/>
        <w:numPr>
          <w:ilvl w:val="0"/>
          <w:numId w:val="42"/>
        </w:numPr>
        <w:rPr>
          <w:rFonts w:ascii="Verdana" w:hAnsi="Verdana"/>
          <w:sz w:val="22"/>
        </w:rPr>
      </w:pPr>
      <w:r>
        <w:rPr>
          <w:rFonts w:ascii="Verdana" w:hAnsi="Verdana"/>
          <w:sz w:val="22"/>
        </w:rPr>
        <w:t xml:space="preserve">Do one click on </w:t>
      </w:r>
      <w:r w:rsidR="00F004EE">
        <w:rPr>
          <w:rFonts w:ascii="Verdana" w:hAnsi="Verdana"/>
          <w:sz w:val="22"/>
        </w:rPr>
        <w:t>‘Reset’</w:t>
      </w:r>
      <w:r>
        <w:rPr>
          <w:rFonts w:ascii="Verdana" w:hAnsi="Verdana"/>
          <w:sz w:val="22"/>
        </w:rPr>
        <w:t xml:space="preserve"> </w:t>
      </w:r>
      <w:proofErr w:type="gramStart"/>
      <w:r>
        <w:rPr>
          <w:rFonts w:ascii="Verdana" w:hAnsi="Verdana"/>
          <w:sz w:val="22"/>
        </w:rPr>
        <w:t>button</w:t>
      </w:r>
      <w:proofErr w:type="gramEnd"/>
    </w:p>
    <w:p w14:paraId="2E716915" w14:textId="0B5935B8" w:rsidR="00F004EE" w:rsidRDefault="00F004EE" w:rsidP="00B7023A">
      <w:pPr>
        <w:pStyle w:val="PargrafodaLista"/>
        <w:numPr>
          <w:ilvl w:val="0"/>
          <w:numId w:val="42"/>
        </w:numPr>
        <w:rPr>
          <w:rFonts w:ascii="Verdana" w:hAnsi="Verdana"/>
          <w:sz w:val="22"/>
        </w:rPr>
      </w:pPr>
      <w:r>
        <w:rPr>
          <w:rFonts w:ascii="Verdana" w:hAnsi="Verdana"/>
          <w:sz w:val="22"/>
        </w:rPr>
        <w:t>Get slider current value</w:t>
      </w:r>
    </w:p>
    <w:p w14:paraId="58F0D7C6" w14:textId="04041082" w:rsidR="00694EBB" w:rsidRPr="00694EBB" w:rsidRDefault="00694EBB" w:rsidP="00694EBB">
      <w:pPr>
        <w:pStyle w:val="PargrafodaLista"/>
        <w:numPr>
          <w:ilvl w:val="0"/>
          <w:numId w:val="42"/>
        </w:numPr>
        <w:rPr>
          <w:rFonts w:ascii="Verdana" w:hAnsi="Verdana"/>
          <w:sz w:val="22"/>
        </w:rPr>
      </w:pPr>
      <w:r>
        <w:rPr>
          <w:rFonts w:ascii="Verdana" w:hAnsi="Verdana"/>
          <w:sz w:val="22"/>
        </w:rPr>
        <w:t xml:space="preserve">Set and Start timer </w:t>
      </w:r>
    </w:p>
    <w:p w14:paraId="480FDE54" w14:textId="768A8071" w:rsidR="00F004EE" w:rsidRDefault="006644CB" w:rsidP="00B7023A">
      <w:pPr>
        <w:pStyle w:val="PargrafodaLista"/>
        <w:numPr>
          <w:ilvl w:val="0"/>
          <w:numId w:val="42"/>
        </w:numPr>
        <w:rPr>
          <w:rFonts w:ascii="Verdana" w:hAnsi="Verdana"/>
          <w:sz w:val="22"/>
        </w:rPr>
      </w:pPr>
      <w:r>
        <w:rPr>
          <w:rFonts w:ascii="Verdana" w:hAnsi="Verdana"/>
          <w:sz w:val="22"/>
        </w:rPr>
        <w:t>While</w:t>
      </w:r>
      <w:r w:rsidR="00694EBB">
        <w:rPr>
          <w:rFonts w:ascii="Verdana" w:hAnsi="Verdana"/>
          <w:sz w:val="22"/>
        </w:rPr>
        <w:t xml:space="preserve"> timer is running</w:t>
      </w:r>
    </w:p>
    <w:p w14:paraId="255AEDEE" w14:textId="3137730D" w:rsidR="006718C8" w:rsidRPr="006718C8" w:rsidRDefault="006718C8" w:rsidP="006718C8">
      <w:pPr>
        <w:pStyle w:val="PargrafodaLista"/>
        <w:numPr>
          <w:ilvl w:val="1"/>
          <w:numId w:val="42"/>
        </w:numPr>
        <w:rPr>
          <w:rFonts w:ascii="Verdana" w:hAnsi="Verdana"/>
          <w:sz w:val="22"/>
        </w:rPr>
      </w:pPr>
      <w:r>
        <w:rPr>
          <w:rFonts w:ascii="Verdana" w:hAnsi="Verdana"/>
          <w:sz w:val="22"/>
        </w:rPr>
        <w:t>Checks slider value</w:t>
      </w:r>
    </w:p>
    <w:p w14:paraId="3B01FF87" w14:textId="39F012CD" w:rsidR="006718C8" w:rsidRPr="006718C8" w:rsidRDefault="00694EBB" w:rsidP="006718C8">
      <w:pPr>
        <w:pStyle w:val="PargrafodaLista"/>
        <w:numPr>
          <w:ilvl w:val="1"/>
          <w:numId w:val="42"/>
        </w:numPr>
        <w:rPr>
          <w:rFonts w:ascii="Verdana" w:hAnsi="Verdana"/>
          <w:sz w:val="22"/>
        </w:rPr>
      </w:pPr>
      <w:r>
        <w:rPr>
          <w:rFonts w:ascii="Verdana" w:hAnsi="Verdana"/>
          <w:sz w:val="22"/>
        </w:rPr>
        <w:t>Do clicks on ‘Act’ button´</w:t>
      </w:r>
    </w:p>
    <w:p w14:paraId="462B145C" w14:textId="503136FA" w:rsidR="00694EBB" w:rsidRDefault="00694EBB" w:rsidP="00694EBB">
      <w:pPr>
        <w:pStyle w:val="PargrafodaLista"/>
        <w:numPr>
          <w:ilvl w:val="0"/>
          <w:numId w:val="42"/>
        </w:numPr>
        <w:rPr>
          <w:rFonts w:ascii="Verdana" w:hAnsi="Verdana"/>
          <w:sz w:val="22"/>
        </w:rPr>
      </w:pPr>
      <w:r>
        <w:rPr>
          <w:rFonts w:ascii="Verdana" w:hAnsi="Verdana"/>
          <w:sz w:val="22"/>
        </w:rPr>
        <w:t>If ball position == 192</w:t>
      </w:r>
    </w:p>
    <w:p w14:paraId="0B1703A5" w14:textId="081425B2" w:rsidR="00694EBB" w:rsidRDefault="00694EBB" w:rsidP="00694EBB">
      <w:pPr>
        <w:pStyle w:val="PargrafodaLista"/>
        <w:numPr>
          <w:ilvl w:val="1"/>
          <w:numId w:val="42"/>
        </w:numPr>
        <w:rPr>
          <w:rFonts w:ascii="Verdana" w:hAnsi="Verdana"/>
          <w:sz w:val="22"/>
        </w:rPr>
      </w:pPr>
      <w:r>
        <w:rPr>
          <w:rFonts w:ascii="Verdana" w:hAnsi="Verdana"/>
          <w:sz w:val="22"/>
        </w:rPr>
        <w:t>Timer stop;</w:t>
      </w:r>
    </w:p>
    <w:p w14:paraId="07F6E154" w14:textId="29820845" w:rsidR="000C7E24" w:rsidRDefault="000C7E24" w:rsidP="00694EBB">
      <w:pPr>
        <w:pStyle w:val="PargrafodaLista"/>
        <w:numPr>
          <w:ilvl w:val="1"/>
          <w:numId w:val="42"/>
        </w:numPr>
        <w:rPr>
          <w:rFonts w:ascii="Verdana" w:hAnsi="Verdana"/>
          <w:sz w:val="22"/>
        </w:rPr>
      </w:pPr>
      <w:r>
        <w:rPr>
          <w:rFonts w:ascii="Verdana" w:hAnsi="Verdana"/>
          <w:sz w:val="22"/>
        </w:rPr>
        <w:t xml:space="preserve">Disable </w:t>
      </w:r>
      <w:r w:rsidR="006718C8">
        <w:rPr>
          <w:rFonts w:ascii="Verdana" w:hAnsi="Verdana"/>
          <w:sz w:val="22"/>
        </w:rPr>
        <w:t>arrow keys</w:t>
      </w:r>
      <w:r>
        <w:rPr>
          <w:rFonts w:ascii="Verdana" w:hAnsi="Verdana"/>
          <w:sz w:val="22"/>
        </w:rPr>
        <w:t xml:space="preserve"> panel and ‘Act’ buttons</w:t>
      </w:r>
    </w:p>
    <w:p w14:paraId="65B4CA8D" w14:textId="2E2F1711" w:rsidR="00694EBB" w:rsidRDefault="00694EBB" w:rsidP="00694EBB">
      <w:pPr>
        <w:rPr>
          <w:rFonts w:ascii="Verdana" w:hAnsi="Verdana"/>
          <w:sz w:val="22"/>
        </w:rPr>
      </w:pPr>
    </w:p>
    <w:p w14:paraId="5F94BD7E" w14:textId="045C9C71" w:rsidR="00694EBB" w:rsidRDefault="00694EBB" w:rsidP="00694EBB">
      <w:pPr>
        <w:rPr>
          <w:rFonts w:ascii="Verdana" w:hAnsi="Verdana"/>
          <w:sz w:val="22"/>
        </w:rPr>
      </w:pPr>
      <w:r>
        <w:rPr>
          <w:rFonts w:ascii="Verdana" w:hAnsi="Verdana"/>
          <w:sz w:val="22"/>
        </w:rPr>
        <w:t>IF ‘Reset’ button pressed</w:t>
      </w:r>
    </w:p>
    <w:p w14:paraId="6FEA4F46" w14:textId="5112724F" w:rsidR="00694EBB" w:rsidRDefault="000C7E24" w:rsidP="00694EBB">
      <w:pPr>
        <w:pStyle w:val="PargrafodaLista"/>
        <w:numPr>
          <w:ilvl w:val="0"/>
          <w:numId w:val="43"/>
        </w:numPr>
        <w:rPr>
          <w:rFonts w:ascii="Verdana" w:hAnsi="Verdana"/>
          <w:sz w:val="22"/>
        </w:rPr>
      </w:pPr>
      <w:r>
        <w:rPr>
          <w:rFonts w:ascii="Verdana" w:hAnsi="Verdana"/>
          <w:sz w:val="22"/>
        </w:rPr>
        <w:t xml:space="preserve">Enable </w:t>
      </w:r>
      <w:r w:rsidR="006718C8">
        <w:rPr>
          <w:rFonts w:ascii="Verdana" w:hAnsi="Verdana"/>
          <w:sz w:val="22"/>
        </w:rPr>
        <w:t>arrow keys</w:t>
      </w:r>
      <w:r>
        <w:rPr>
          <w:rFonts w:ascii="Verdana" w:hAnsi="Verdana"/>
          <w:sz w:val="22"/>
        </w:rPr>
        <w:t xml:space="preserve"> panel and ‘Act’ buttons</w:t>
      </w:r>
    </w:p>
    <w:p w14:paraId="2E8666EE" w14:textId="16F8E319" w:rsidR="000C7E24" w:rsidRDefault="000C7E24" w:rsidP="00694EBB">
      <w:pPr>
        <w:pStyle w:val="PargrafodaLista"/>
        <w:numPr>
          <w:ilvl w:val="0"/>
          <w:numId w:val="43"/>
        </w:numPr>
        <w:rPr>
          <w:rFonts w:ascii="Verdana" w:hAnsi="Verdana"/>
          <w:sz w:val="22"/>
        </w:rPr>
      </w:pPr>
      <w:r>
        <w:rPr>
          <w:rFonts w:ascii="Verdana" w:hAnsi="Verdana"/>
          <w:sz w:val="22"/>
        </w:rPr>
        <w:t xml:space="preserve">If timer is running </w:t>
      </w:r>
    </w:p>
    <w:p w14:paraId="652CE835" w14:textId="4FBB9D77" w:rsidR="000C7E24" w:rsidRDefault="006832F1" w:rsidP="000C7E24">
      <w:pPr>
        <w:pStyle w:val="PargrafodaLista"/>
        <w:numPr>
          <w:ilvl w:val="1"/>
          <w:numId w:val="43"/>
        </w:numPr>
        <w:rPr>
          <w:rFonts w:ascii="Verdana" w:hAnsi="Verdana"/>
          <w:sz w:val="22"/>
        </w:rPr>
      </w:pPr>
      <w:r>
        <w:rPr>
          <w:rFonts w:ascii="Verdana" w:hAnsi="Verdana"/>
          <w:sz w:val="22"/>
        </w:rPr>
        <w:t>Set output panel text fields and direction image to default</w:t>
      </w:r>
    </w:p>
    <w:p w14:paraId="6A12D6AF" w14:textId="65C4C8B1" w:rsidR="006832F1" w:rsidRDefault="006832F1" w:rsidP="000C7E24">
      <w:pPr>
        <w:pStyle w:val="PargrafodaLista"/>
        <w:numPr>
          <w:ilvl w:val="1"/>
          <w:numId w:val="43"/>
        </w:numPr>
        <w:rPr>
          <w:rFonts w:ascii="Verdana" w:hAnsi="Verdana"/>
          <w:sz w:val="22"/>
        </w:rPr>
      </w:pPr>
      <w:r>
        <w:rPr>
          <w:rFonts w:ascii="Verdana" w:hAnsi="Verdana"/>
          <w:sz w:val="22"/>
        </w:rPr>
        <w:t>Stop timer</w:t>
      </w:r>
    </w:p>
    <w:p w14:paraId="49542BBB" w14:textId="4CE15E05" w:rsidR="006832F1" w:rsidRDefault="006832F1" w:rsidP="000C7E24">
      <w:pPr>
        <w:pStyle w:val="PargrafodaLista"/>
        <w:numPr>
          <w:ilvl w:val="1"/>
          <w:numId w:val="43"/>
        </w:numPr>
        <w:rPr>
          <w:rFonts w:ascii="Verdana" w:hAnsi="Verdana"/>
          <w:sz w:val="22"/>
        </w:rPr>
      </w:pPr>
      <w:r>
        <w:rPr>
          <w:rFonts w:ascii="Verdana" w:hAnsi="Verdana"/>
          <w:sz w:val="22"/>
        </w:rPr>
        <w:t>Set timer panel text fields to 0</w:t>
      </w:r>
    </w:p>
    <w:p w14:paraId="7CE0CD97" w14:textId="18BF1792" w:rsidR="004475C4" w:rsidRDefault="004475C4" w:rsidP="000C7E24">
      <w:pPr>
        <w:pStyle w:val="PargrafodaLista"/>
        <w:numPr>
          <w:ilvl w:val="1"/>
          <w:numId w:val="43"/>
        </w:numPr>
        <w:rPr>
          <w:rFonts w:ascii="Verdana" w:hAnsi="Verdana"/>
          <w:sz w:val="22"/>
        </w:rPr>
      </w:pPr>
      <w:r>
        <w:rPr>
          <w:rFonts w:ascii="Verdana" w:hAnsi="Verdana"/>
          <w:sz w:val="22"/>
        </w:rPr>
        <w:t>Set main panel to default (ball position = 15)</w:t>
      </w:r>
    </w:p>
    <w:p w14:paraId="73793467" w14:textId="77777777" w:rsidR="004475C4" w:rsidRDefault="004475C4" w:rsidP="006832F1">
      <w:pPr>
        <w:rPr>
          <w:rFonts w:ascii="Verdana" w:hAnsi="Verdana"/>
          <w:sz w:val="22"/>
        </w:rPr>
      </w:pPr>
    </w:p>
    <w:p w14:paraId="29985566" w14:textId="1F3CF3A4" w:rsidR="006832F1" w:rsidRDefault="004475C4" w:rsidP="006832F1">
      <w:pPr>
        <w:rPr>
          <w:rFonts w:ascii="Verdana" w:hAnsi="Verdana"/>
          <w:sz w:val="22"/>
        </w:rPr>
      </w:pPr>
      <w:r>
        <w:rPr>
          <w:rFonts w:ascii="Verdana" w:hAnsi="Verdana"/>
          <w:sz w:val="22"/>
        </w:rPr>
        <w:t>IF speed controller changed</w:t>
      </w:r>
    </w:p>
    <w:p w14:paraId="0F4467A8" w14:textId="6512C499" w:rsidR="004475C4" w:rsidRPr="004475C4" w:rsidRDefault="00ED27B4" w:rsidP="004475C4">
      <w:pPr>
        <w:pStyle w:val="PargrafodaLista"/>
        <w:numPr>
          <w:ilvl w:val="0"/>
          <w:numId w:val="44"/>
        </w:numPr>
        <w:rPr>
          <w:rFonts w:ascii="Verdana" w:hAnsi="Verdana"/>
          <w:sz w:val="22"/>
        </w:rPr>
      </w:pPr>
      <w:r>
        <w:rPr>
          <w:rFonts w:ascii="Verdana" w:hAnsi="Verdana"/>
          <w:sz w:val="22"/>
        </w:rPr>
        <w:t xml:space="preserve">Change ball movement speed </w:t>
      </w:r>
    </w:p>
    <w:p w14:paraId="38BA518F" w14:textId="4062E159" w:rsidR="00ED07CD" w:rsidRDefault="00ED07CD" w:rsidP="00ED07CD"/>
    <w:p w14:paraId="6B8BCC78" w14:textId="425FF361" w:rsidR="00A17B81" w:rsidRPr="00C84540" w:rsidRDefault="00AC7197" w:rsidP="00C84540">
      <w:pPr>
        <w:pStyle w:val="Cabealho1"/>
      </w:pPr>
      <w:r w:rsidRPr="00ED07CD">
        <w:br w:type="page"/>
      </w:r>
      <w:bookmarkStart w:id="21" w:name="_Toc286391414"/>
      <w:bookmarkStart w:id="22" w:name="_Toc474151606"/>
      <w:r w:rsidR="00A17B81" w:rsidRPr="00C84540">
        <w:lastRenderedPageBreak/>
        <w:t>IMPLEMENTATION</w:t>
      </w:r>
      <w:bookmarkEnd w:id="21"/>
      <w:bookmarkEnd w:id="22"/>
    </w:p>
    <w:p w14:paraId="4A810493" w14:textId="6ABD3FC1" w:rsidR="002E4EB4" w:rsidRDefault="00235551" w:rsidP="00CF194C">
      <w:pPr>
        <w:suppressAutoHyphens/>
        <w:rPr>
          <w:rFonts w:ascii="Verdana" w:hAnsi="Verdana"/>
          <w:sz w:val="22"/>
          <w:szCs w:val="22"/>
        </w:rPr>
      </w:pPr>
      <w:r>
        <w:rPr>
          <w:noProof/>
        </w:rPr>
        <mc:AlternateContent>
          <mc:Choice Requires="wps">
            <w:drawing>
              <wp:anchor distT="0" distB="0" distL="114300" distR="114300" simplePos="0" relativeHeight="251726848" behindDoc="0" locked="0" layoutInCell="1" allowOverlap="1" wp14:anchorId="7943B83C" wp14:editId="76C3DCF4">
                <wp:simplePos x="0" y="0"/>
                <wp:positionH relativeFrom="column">
                  <wp:posOffset>0</wp:posOffset>
                </wp:positionH>
                <wp:positionV relativeFrom="paragraph">
                  <wp:posOffset>1901825</wp:posOffset>
                </wp:positionV>
                <wp:extent cx="4518025" cy="635"/>
                <wp:effectExtent l="0" t="0" r="0" b="0"/>
                <wp:wrapTopAndBottom/>
                <wp:docPr id="32" name="Caixa de texto 32"/>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2C595928" w14:textId="05461550"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3</w:t>
                            </w:r>
                            <w:r w:rsidRPr="00111243">
                              <w:rPr>
                                <w:rFonts w:ascii="Verdana" w:hAnsi="Verdana"/>
                                <w:b w:val="0"/>
                                <w:i/>
                              </w:rPr>
                              <w:fldChar w:fldCharType="end"/>
                            </w:r>
                            <w:r w:rsidR="00111243">
                              <w:rPr>
                                <w:rFonts w:ascii="Verdana" w:hAnsi="Verdana"/>
                                <w:b w:val="0"/>
                                <w:i/>
                              </w:rPr>
                              <w:t>:</w:t>
                            </w:r>
                            <w:r w:rsidR="00111243" w:rsidRPr="00111243">
                              <w:rPr>
                                <w:rFonts w:ascii="Verdana" w:hAnsi="Verdana"/>
                                <w:b w:val="0"/>
                                <w:i/>
                              </w:rPr>
                              <w:t xml:space="preserve"> </w:t>
                            </w:r>
                            <w:r w:rsidRPr="00111243">
                              <w:rPr>
                                <w:rFonts w:ascii="Verdana" w:hAnsi="Verdana"/>
                                <w:b w:val="0"/>
                                <w:i/>
                              </w:rPr>
                              <w:t>Imports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3B83C" id="Caixa de texto 32" o:spid="_x0000_s1027" type="#_x0000_t202" style="position:absolute;margin-left:0;margin-top:149.75pt;width:355.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" stroked="f">
                <v:textbox style="mso-fit-shape-to-text:t" inset="0,0,0,0">
                  <w:txbxContent>
                    <w:p w14:paraId="2C595928" w14:textId="05461550"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3</w:t>
                      </w:r>
                      <w:r w:rsidRPr="00111243">
                        <w:rPr>
                          <w:rFonts w:ascii="Verdana" w:hAnsi="Verdana"/>
                          <w:b w:val="0"/>
                          <w:i/>
                        </w:rPr>
                        <w:fldChar w:fldCharType="end"/>
                      </w:r>
                      <w:r w:rsidR="00111243">
                        <w:rPr>
                          <w:rFonts w:ascii="Verdana" w:hAnsi="Verdana"/>
                          <w:b w:val="0"/>
                          <w:i/>
                        </w:rPr>
                        <w:t>:</w:t>
                      </w:r>
                      <w:r w:rsidR="00111243" w:rsidRPr="00111243">
                        <w:rPr>
                          <w:rFonts w:ascii="Verdana" w:hAnsi="Verdana"/>
                          <w:b w:val="0"/>
                          <w:i/>
                        </w:rPr>
                        <w:t xml:space="preserve"> </w:t>
                      </w:r>
                      <w:r w:rsidRPr="00111243">
                        <w:rPr>
                          <w:rFonts w:ascii="Verdana" w:hAnsi="Verdana"/>
                          <w:b w:val="0"/>
                          <w:i/>
                        </w:rPr>
                        <w:t>Imports</w:t>
                      </w:r>
                    </w:p>
                  </w:txbxContent>
                </v:textbox>
                <w10:wrap type="topAndBottom"/>
              </v:shape>
            </w:pict>
          </mc:Fallback>
        </mc:AlternateContent>
      </w:r>
      <w:r w:rsidR="00F40974">
        <w:rPr>
          <w:noProof/>
        </w:rPr>
        <w:drawing>
          <wp:anchor distT="0" distB="0" distL="114300" distR="114300" simplePos="0" relativeHeight="251661312" behindDoc="0" locked="0" layoutInCell="1" allowOverlap="1" wp14:anchorId="78C1E888" wp14:editId="00EEFFA1">
            <wp:simplePos x="0" y="0"/>
            <wp:positionH relativeFrom="margin">
              <wp:align>left</wp:align>
            </wp:positionH>
            <wp:positionV relativeFrom="paragraph">
              <wp:posOffset>468144</wp:posOffset>
            </wp:positionV>
            <wp:extent cx="4518025" cy="1376680"/>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774" t="17543" r="50812" b="65973"/>
                    <a:stretch/>
                  </pic:blipFill>
                  <pic:spPr bwMode="auto">
                    <a:xfrm>
                      <a:off x="0" y="0"/>
                      <a:ext cx="4518025" cy="1376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E6656">
        <w:rPr>
          <w:rFonts w:ascii="Verdana" w:hAnsi="Verdana"/>
          <w:sz w:val="22"/>
          <w:szCs w:val="22"/>
        </w:rPr>
        <w:t>The code below allowed the writer to access to the named components. If these were not imported at the start of the application then it would not be possible to use the Java features.</w:t>
      </w:r>
    </w:p>
    <w:p w14:paraId="1726CC85" w14:textId="7690BAB8" w:rsidR="005942C3" w:rsidRDefault="005942C3" w:rsidP="00CF194C">
      <w:pPr>
        <w:suppressAutoHyphens/>
        <w:rPr>
          <w:rFonts w:ascii="Verdana" w:hAnsi="Verdana"/>
          <w:sz w:val="22"/>
          <w:szCs w:val="22"/>
        </w:rPr>
      </w:pPr>
    </w:p>
    <w:p w14:paraId="554EF589" w14:textId="75B8DD94" w:rsidR="005942C3" w:rsidRDefault="005257A1" w:rsidP="005942C3">
      <w:pPr>
        <w:suppressAutoHyphens/>
        <w:rPr>
          <w:rFonts w:ascii="Verdana" w:hAnsi="Verdana"/>
          <w:sz w:val="22"/>
          <w:szCs w:val="22"/>
        </w:rPr>
      </w:pPr>
      <w:r>
        <w:rPr>
          <w:noProof/>
        </w:rPr>
        <w:drawing>
          <wp:anchor distT="0" distB="0" distL="114300" distR="114300" simplePos="0" relativeHeight="251662336" behindDoc="0" locked="0" layoutInCell="1" allowOverlap="1" wp14:anchorId="08FD17E8" wp14:editId="5C89BC0F">
            <wp:simplePos x="0" y="0"/>
            <wp:positionH relativeFrom="margin">
              <wp:align>left</wp:align>
            </wp:positionH>
            <wp:positionV relativeFrom="paragraph">
              <wp:posOffset>653110</wp:posOffset>
            </wp:positionV>
            <wp:extent cx="6555177" cy="3277590"/>
            <wp:effectExtent l="0" t="0" r="0"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488" t="14628" r="21860" b="33213"/>
                    <a:stretch/>
                  </pic:blipFill>
                  <pic:spPr bwMode="auto">
                    <a:xfrm>
                      <a:off x="0" y="0"/>
                      <a:ext cx="6555177" cy="3277590"/>
                    </a:xfrm>
                    <a:prstGeom prst="rect">
                      <a:avLst/>
                    </a:prstGeom>
                    <a:ln>
                      <a:noFill/>
                    </a:ln>
                    <a:extLst>
                      <a:ext uri="{53640926-AAD7-44D8-BBD7-CCE9431645EC}">
                        <a14:shadowObscured xmlns:a14="http://schemas.microsoft.com/office/drawing/2010/main"/>
                      </a:ext>
                    </a:extLst>
                  </pic:spPr>
                </pic:pic>
              </a:graphicData>
            </a:graphic>
          </wp:anchor>
        </w:drawing>
      </w:r>
      <w:r w:rsidR="005942C3">
        <w:rPr>
          <w:rFonts w:ascii="Verdana" w:hAnsi="Verdana"/>
          <w:sz w:val="22"/>
          <w:szCs w:val="22"/>
        </w:rPr>
        <w:t>The varia</w:t>
      </w:r>
      <w:r w:rsidR="00384B1B">
        <w:rPr>
          <w:rFonts w:ascii="Verdana" w:hAnsi="Verdana"/>
          <w:sz w:val="22"/>
          <w:szCs w:val="22"/>
        </w:rPr>
        <w:t xml:space="preserve">bles used for the application features (panels, buttons, text fields, </w:t>
      </w:r>
      <w:r>
        <w:rPr>
          <w:rFonts w:ascii="Verdana" w:hAnsi="Verdana"/>
          <w:sz w:val="22"/>
          <w:szCs w:val="22"/>
        </w:rPr>
        <w:t>slider, images</w:t>
      </w:r>
      <w:r w:rsidR="00384B1B">
        <w:rPr>
          <w:rFonts w:ascii="Verdana" w:hAnsi="Verdana"/>
          <w:sz w:val="22"/>
          <w:szCs w:val="22"/>
        </w:rPr>
        <w:t>)</w:t>
      </w:r>
      <w:r>
        <w:rPr>
          <w:rFonts w:ascii="Verdana" w:hAnsi="Verdana"/>
          <w:sz w:val="22"/>
          <w:szCs w:val="22"/>
        </w:rPr>
        <w:t xml:space="preserve"> should be named and initialised after the class name has been defined. These variables are the ones we use more than one and in different parts of the code.</w:t>
      </w:r>
    </w:p>
    <w:p w14:paraId="747F3189" w14:textId="74ACDE8A" w:rsidR="00384B1B" w:rsidRDefault="00384B1B" w:rsidP="005942C3">
      <w:pPr>
        <w:suppressAutoHyphens/>
        <w:rPr>
          <w:rFonts w:ascii="Verdana" w:hAnsi="Verdana"/>
          <w:sz w:val="22"/>
          <w:szCs w:val="22"/>
        </w:rPr>
      </w:pPr>
    </w:p>
    <w:p w14:paraId="00B6D3F5" w14:textId="77777777" w:rsidR="00235551" w:rsidRDefault="00384B1B" w:rsidP="00235551">
      <w:pPr>
        <w:keepNext/>
        <w:suppressAutoHyphens/>
      </w:pPr>
      <w:r>
        <w:rPr>
          <w:noProof/>
        </w:rPr>
        <w:drawing>
          <wp:inline distT="0" distB="0" distL="0" distR="0" wp14:anchorId="4394B61D" wp14:editId="61DA509D">
            <wp:extent cx="5901690" cy="1615044"/>
            <wp:effectExtent l="0" t="0" r="381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04" t="13485" r="27320" b="60486"/>
                    <a:stretch/>
                  </pic:blipFill>
                  <pic:spPr bwMode="auto">
                    <a:xfrm>
                      <a:off x="0" y="0"/>
                      <a:ext cx="5981673" cy="1636932"/>
                    </a:xfrm>
                    <a:prstGeom prst="rect">
                      <a:avLst/>
                    </a:prstGeom>
                    <a:ln>
                      <a:noFill/>
                    </a:ln>
                    <a:extLst>
                      <a:ext uri="{53640926-AAD7-44D8-BBD7-CCE9431645EC}">
                        <a14:shadowObscured xmlns:a14="http://schemas.microsoft.com/office/drawing/2010/main"/>
                      </a:ext>
                    </a:extLst>
                  </pic:spPr>
                </pic:pic>
              </a:graphicData>
            </a:graphic>
          </wp:inline>
        </w:drawing>
      </w:r>
    </w:p>
    <w:p w14:paraId="4860669E" w14:textId="1E59B260" w:rsidR="005942C3" w:rsidRPr="00111243" w:rsidRDefault="00235551" w:rsidP="00235551">
      <w:pPr>
        <w:pStyle w:val="Legenda"/>
        <w:rPr>
          <w:rFonts w:ascii="Verdana" w:hAnsi="Verdana"/>
          <w:b w:val="0"/>
          <w:i/>
          <w:sz w:val="22"/>
          <w:szCs w:val="22"/>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4</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Variables</w:t>
      </w:r>
    </w:p>
    <w:p w14:paraId="230D6254" w14:textId="161AB89F" w:rsidR="00ED2398" w:rsidRDefault="00235551" w:rsidP="00CF194C">
      <w:pPr>
        <w:spacing w:before="100" w:beforeAutospacing="1" w:after="100" w:afterAutospacing="1"/>
        <w:rPr>
          <w:rFonts w:ascii="Verdana" w:hAnsi="Verdana"/>
          <w:sz w:val="22"/>
          <w:szCs w:val="22"/>
        </w:rPr>
      </w:pPr>
      <w:r>
        <w:rPr>
          <w:noProof/>
        </w:rPr>
        <w:lastRenderedPageBreak/>
        <mc:AlternateContent>
          <mc:Choice Requires="wps">
            <w:drawing>
              <wp:anchor distT="0" distB="0" distL="114300" distR="114300" simplePos="0" relativeHeight="251728896" behindDoc="0" locked="0" layoutInCell="1" allowOverlap="1" wp14:anchorId="1A29592C" wp14:editId="46A8759C">
                <wp:simplePos x="0" y="0"/>
                <wp:positionH relativeFrom="column">
                  <wp:posOffset>0</wp:posOffset>
                </wp:positionH>
                <wp:positionV relativeFrom="paragraph">
                  <wp:posOffset>1375410</wp:posOffset>
                </wp:positionV>
                <wp:extent cx="4959985"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wps:spPr>
                      <wps:txbx>
                        <w:txbxContent>
                          <w:p w14:paraId="7B3CD71C" w14:textId="6DCDE203"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5</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Buttons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592C" id="Caixa de texto 33" o:spid="_x0000_s1028" type="#_x0000_t202" style="position:absolute;margin-left:0;margin-top:108.3pt;width:390.5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" stroked="f">
                <v:textbox style="mso-fit-shape-to-text:t" inset="0,0,0,0">
                  <w:txbxContent>
                    <w:p w14:paraId="7B3CD71C" w14:textId="6DCDE203"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5</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Buttons array</w:t>
                      </w:r>
                    </w:p>
                  </w:txbxContent>
                </v:textbox>
                <w10:wrap type="topAndBottom"/>
              </v:shape>
            </w:pict>
          </mc:Fallback>
        </mc:AlternateContent>
      </w:r>
      <w:r w:rsidR="0061533F">
        <w:rPr>
          <w:noProof/>
        </w:rPr>
        <w:drawing>
          <wp:anchor distT="0" distB="0" distL="114300" distR="114300" simplePos="0" relativeHeight="251663360" behindDoc="0" locked="0" layoutInCell="1" allowOverlap="1" wp14:anchorId="11956A63" wp14:editId="6B8CD0BC">
            <wp:simplePos x="0" y="0"/>
            <wp:positionH relativeFrom="margin">
              <wp:align>left</wp:align>
            </wp:positionH>
            <wp:positionV relativeFrom="paragraph">
              <wp:posOffset>618367</wp:posOffset>
            </wp:positionV>
            <wp:extent cx="4960395" cy="700644"/>
            <wp:effectExtent l="0" t="0" r="0" b="444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131" t="33390" r="49216" b="58659"/>
                    <a:stretch/>
                  </pic:blipFill>
                  <pic:spPr bwMode="auto">
                    <a:xfrm>
                      <a:off x="0" y="0"/>
                      <a:ext cx="4960395" cy="700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52E9">
        <w:rPr>
          <w:rFonts w:ascii="Verdana" w:hAnsi="Verdana"/>
          <w:sz w:val="22"/>
          <w:szCs w:val="22"/>
        </w:rPr>
        <w:t xml:space="preserve">The game </w:t>
      </w:r>
      <w:r w:rsidR="009D5F97">
        <w:rPr>
          <w:rFonts w:ascii="Verdana" w:hAnsi="Verdana"/>
          <w:sz w:val="22"/>
          <w:szCs w:val="22"/>
        </w:rPr>
        <w:t>most important</w:t>
      </w:r>
      <w:r w:rsidR="008252E9">
        <w:rPr>
          <w:rFonts w:ascii="Verdana" w:hAnsi="Verdana"/>
          <w:sz w:val="22"/>
          <w:szCs w:val="22"/>
        </w:rPr>
        <w:t xml:space="preserve"> variable </w:t>
      </w:r>
      <w:r w:rsidR="009D5F97">
        <w:rPr>
          <w:rFonts w:ascii="Verdana" w:hAnsi="Verdana"/>
          <w:sz w:val="22"/>
          <w:szCs w:val="22"/>
        </w:rPr>
        <w:t>is defined as an array of buttons. This array is important to define where the game images are going to be.</w:t>
      </w:r>
    </w:p>
    <w:p w14:paraId="2CDE1C23" w14:textId="77777777" w:rsidR="00ED2398" w:rsidRDefault="00ED2398" w:rsidP="00CF194C">
      <w:pPr>
        <w:spacing w:before="100" w:beforeAutospacing="1" w:after="100" w:afterAutospacing="1"/>
        <w:rPr>
          <w:rFonts w:ascii="Verdana" w:hAnsi="Verdana"/>
          <w:sz w:val="22"/>
          <w:szCs w:val="22"/>
        </w:rPr>
      </w:pPr>
    </w:p>
    <w:p w14:paraId="67938C67" w14:textId="365EF03E" w:rsidR="00ED2398" w:rsidRDefault="00F40974" w:rsidP="00CF194C">
      <w:pPr>
        <w:spacing w:before="100" w:beforeAutospacing="1" w:after="100" w:afterAutospacing="1"/>
        <w:rPr>
          <w:rFonts w:ascii="Verdana" w:hAnsi="Verdana"/>
          <w:sz w:val="22"/>
          <w:szCs w:val="22"/>
        </w:rPr>
      </w:pPr>
      <w:r>
        <w:rPr>
          <w:rFonts w:ascii="Verdana" w:hAnsi="Verdana"/>
          <w:sz w:val="22"/>
          <w:szCs w:val="22"/>
        </w:rPr>
        <w:t>The code</w:t>
      </w:r>
      <w:r w:rsidR="00F527EB">
        <w:rPr>
          <w:rFonts w:ascii="Verdana" w:hAnsi="Verdana"/>
          <w:sz w:val="22"/>
          <w:szCs w:val="22"/>
        </w:rPr>
        <w:t xml:space="preserve"> and image</w:t>
      </w:r>
      <w:r>
        <w:rPr>
          <w:rFonts w:ascii="Verdana" w:hAnsi="Verdana"/>
          <w:sz w:val="22"/>
          <w:szCs w:val="22"/>
        </w:rPr>
        <w:t xml:space="preserve"> below </w:t>
      </w:r>
      <w:r w:rsidR="00DC5E5A">
        <w:rPr>
          <w:rFonts w:ascii="Verdana" w:hAnsi="Verdana"/>
          <w:sz w:val="22"/>
          <w:szCs w:val="22"/>
        </w:rPr>
        <w:t>shows the creation</w:t>
      </w:r>
      <w:r w:rsidR="00F527EB">
        <w:rPr>
          <w:rFonts w:ascii="Verdana" w:hAnsi="Verdana"/>
          <w:sz w:val="22"/>
          <w:szCs w:val="22"/>
        </w:rPr>
        <w:t xml:space="preserve"> and result</w:t>
      </w:r>
      <w:r w:rsidR="00DC5E5A">
        <w:rPr>
          <w:rFonts w:ascii="Verdana" w:hAnsi="Verdana"/>
          <w:sz w:val="22"/>
          <w:szCs w:val="22"/>
        </w:rPr>
        <w:t xml:space="preserve"> of the main</w:t>
      </w:r>
      <w:r w:rsidR="003C03CF">
        <w:rPr>
          <w:rFonts w:ascii="Verdana" w:hAnsi="Verdana"/>
          <w:sz w:val="22"/>
          <w:szCs w:val="22"/>
        </w:rPr>
        <w:t xml:space="preserve"> </w:t>
      </w:r>
      <w:r w:rsidR="00DC5E5A">
        <w:rPr>
          <w:rFonts w:ascii="Verdana" w:hAnsi="Verdana"/>
          <w:sz w:val="22"/>
          <w:szCs w:val="22"/>
        </w:rPr>
        <w:t xml:space="preserve">method. </w:t>
      </w:r>
      <w:r w:rsidR="003C03CF">
        <w:rPr>
          <w:rFonts w:ascii="Verdana" w:hAnsi="Verdana"/>
          <w:sz w:val="22"/>
          <w:szCs w:val="22"/>
        </w:rPr>
        <w:t>This method</w:t>
      </w:r>
      <w:r w:rsidR="00DC5E5A">
        <w:rPr>
          <w:rFonts w:ascii="Verdana" w:hAnsi="Verdana"/>
          <w:sz w:val="22"/>
          <w:szCs w:val="22"/>
        </w:rPr>
        <w:t xml:space="preserve"> is the entry point for the application and will subsequently invoke all the other methods required by the program. In this method the </w:t>
      </w:r>
      <w:r w:rsidR="00F527EB">
        <w:rPr>
          <w:rFonts w:ascii="Verdana" w:hAnsi="Verdana"/>
          <w:sz w:val="22"/>
          <w:szCs w:val="22"/>
        </w:rPr>
        <w:t>frame</w:t>
      </w:r>
      <w:r w:rsidR="00DC5E5A">
        <w:rPr>
          <w:rFonts w:ascii="Verdana" w:hAnsi="Verdana"/>
          <w:sz w:val="22"/>
          <w:szCs w:val="22"/>
        </w:rPr>
        <w:t xml:space="preserve"> is created.</w:t>
      </w:r>
      <w:r w:rsidR="003C03CF">
        <w:rPr>
          <w:rFonts w:ascii="Verdana" w:hAnsi="Verdana"/>
          <w:sz w:val="22"/>
          <w:szCs w:val="22"/>
        </w:rPr>
        <w:t xml:space="preserve"> </w:t>
      </w:r>
    </w:p>
    <w:p w14:paraId="630C70EA" w14:textId="45B179F9" w:rsidR="00DC5E5A" w:rsidRDefault="00235551" w:rsidP="00CF194C">
      <w:pPr>
        <w:spacing w:before="100" w:beforeAutospacing="1" w:after="100" w:afterAutospacing="1"/>
        <w:rPr>
          <w:rFonts w:ascii="Verdana" w:hAnsi="Verdana"/>
          <w:sz w:val="22"/>
          <w:szCs w:val="22"/>
        </w:rPr>
      </w:pPr>
      <w:r>
        <w:rPr>
          <w:noProof/>
        </w:rPr>
        <mc:AlternateContent>
          <mc:Choice Requires="wps">
            <w:drawing>
              <wp:anchor distT="0" distB="0" distL="114300" distR="114300" simplePos="0" relativeHeight="251732992" behindDoc="0" locked="0" layoutInCell="1" allowOverlap="1" wp14:anchorId="44A11C99" wp14:editId="3C5B0655">
                <wp:simplePos x="0" y="0"/>
                <wp:positionH relativeFrom="column">
                  <wp:posOffset>0</wp:posOffset>
                </wp:positionH>
                <wp:positionV relativeFrom="paragraph">
                  <wp:posOffset>4261485</wp:posOffset>
                </wp:positionV>
                <wp:extent cx="4959985"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wps:spPr>
                      <wps:txbx>
                        <w:txbxContent>
                          <w:p w14:paraId="3308C3DB" w14:textId="39582082"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6</w:t>
                            </w:r>
                            <w:r w:rsidRPr="00111243">
                              <w:rPr>
                                <w:rFonts w:ascii="Verdana" w:hAnsi="Verdana"/>
                                <w:b w:val="0"/>
                                <w:i/>
                              </w:rPr>
                              <w:fldChar w:fldCharType="end"/>
                            </w:r>
                            <w:r w:rsidRPr="00111243">
                              <w:rPr>
                                <w:rFonts w:ascii="Verdana" w:hAnsi="Verdana"/>
                                <w:b w:val="0"/>
                                <w:i/>
                              </w:rPr>
                              <w:t>.1</w:t>
                            </w:r>
                            <w:r w:rsidR="00111243">
                              <w:rPr>
                                <w:rFonts w:ascii="Verdana" w:hAnsi="Verdana"/>
                                <w:b w:val="0"/>
                                <w:i/>
                              </w:rPr>
                              <w:t>:</w:t>
                            </w:r>
                            <w:r w:rsidRPr="00111243">
                              <w:rPr>
                                <w:rFonts w:ascii="Verdana" w:hAnsi="Verdana"/>
                                <w:b w:val="0"/>
                                <w:i/>
                              </w:rPr>
                              <w:t xml:space="preserve"> Code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11C99" id="Caixa de texto 35" o:spid="_x0000_s1029" type="#_x0000_t202" style="position:absolute;margin-left:0;margin-top:335.55pt;width:390.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" stroked="f">
                <v:textbox style="mso-fit-shape-to-text:t" inset="0,0,0,0">
                  <w:txbxContent>
                    <w:p w14:paraId="3308C3DB" w14:textId="39582082" w:rsidR="00235551" w:rsidRPr="00111243" w:rsidRDefault="00235551" w:rsidP="00235551">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00DB44A3" w:rsidRPr="00111243">
                        <w:rPr>
                          <w:rFonts w:ascii="Verdana" w:hAnsi="Verdana"/>
                          <w:b w:val="0"/>
                          <w:i/>
                          <w:noProof/>
                        </w:rPr>
                        <w:t>6</w:t>
                      </w:r>
                      <w:r w:rsidRPr="00111243">
                        <w:rPr>
                          <w:rFonts w:ascii="Verdana" w:hAnsi="Verdana"/>
                          <w:b w:val="0"/>
                          <w:i/>
                        </w:rPr>
                        <w:fldChar w:fldCharType="end"/>
                      </w:r>
                      <w:r w:rsidRPr="00111243">
                        <w:rPr>
                          <w:rFonts w:ascii="Verdana" w:hAnsi="Verdana"/>
                          <w:b w:val="0"/>
                          <w:i/>
                        </w:rPr>
                        <w:t>.1</w:t>
                      </w:r>
                      <w:r w:rsidR="00111243">
                        <w:rPr>
                          <w:rFonts w:ascii="Verdana" w:hAnsi="Verdana"/>
                          <w:b w:val="0"/>
                          <w:i/>
                        </w:rPr>
                        <w:t>:</w:t>
                      </w:r>
                      <w:r w:rsidRPr="00111243">
                        <w:rPr>
                          <w:rFonts w:ascii="Verdana" w:hAnsi="Verdana"/>
                          <w:b w:val="0"/>
                          <w:i/>
                        </w:rPr>
                        <w:t xml:space="preserve"> Code result</w:t>
                      </w:r>
                    </w:p>
                  </w:txbxContent>
                </v:textbox>
              </v:shape>
            </w:pict>
          </mc:Fallback>
        </mc:AlternateContent>
      </w:r>
      <w:r w:rsidR="003C03CF">
        <w:rPr>
          <w:noProof/>
        </w:rPr>
        <w:drawing>
          <wp:anchor distT="0" distB="0" distL="114300" distR="114300" simplePos="0" relativeHeight="251664384" behindDoc="0" locked="0" layoutInCell="1" allowOverlap="1" wp14:anchorId="14FE321E" wp14:editId="68E484B0">
            <wp:simplePos x="0" y="0"/>
            <wp:positionH relativeFrom="margin">
              <wp:align>left</wp:align>
            </wp:positionH>
            <wp:positionV relativeFrom="paragraph">
              <wp:posOffset>14127</wp:posOffset>
            </wp:positionV>
            <wp:extent cx="4959985" cy="4190873"/>
            <wp:effectExtent l="0" t="0" r="0" b="63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885" t="4134" r="20609" b="10948"/>
                    <a:stretch/>
                  </pic:blipFill>
                  <pic:spPr bwMode="auto">
                    <a:xfrm>
                      <a:off x="0" y="0"/>
                      <a:ext cx="4959985" cy="4190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D03D8" w14:textId="235E90CD" w:rsidR="0061533F" w:rsidRPr="0061533F" w:rsidRDefault="0061533F" w:rsidP="00CF194C">
      <w:pPr>
        <w:spacing w:before="100" w:beforeAutospacing="1" w:after="100" w:afterAutospacing="1"/>
        <w:rPr>
          <w:rFonts w:ascii="Verdana" w:hAnsi="Verdana"/>
          <w:sz w:val="22"/>
          <w:szCs w:val="22"/>
        </w:rPr>
      </w:pPr>
    </w:p>
    <w:p w14:paraId="6987A252" w14:textId="77777777" w:rsidR="00F527EB" w:rsidRDefault="00F527EB" w:rsidP="00433354">
      <w:pPr>
        <w:pStyle w:val="Cabealho1"/>
        <w:numPr>
          <w:ilvl w:val="0"/>
          <w:numId w:val="0"/>
        </w:numPr>
      </w:pPr>
      <w:bookmarkStart w:id="23" w:name="_Toc286391415"/>
    </w:p>
    <w:p w14:paraId="35E32B12" w14:textId="77777777" w:rsidR="00F527EB" w:rsidRDefault="00F527EB" w:rsidP="00433354">
      <w:pPr>
        <w:pStyle w:val="Cabealho1"/>
        <w:numPr>
          <w:ilvl w:val="0"/>
          <w:numId w:val="0"/>
        </w:numPr>
      </w:pPr>
    </w:p>
    <w:p w14:paraId="1381FB6D" w14:textId="5B80A426" w:rsidR="00F527EB" w:rsidRDefault="00235551" w:rsidP="00433354">
      <w:pPr>
        <w:pStyle w:val="Cabealho1"/>
        <w:numPr>
          <w:ilvl w:val="0"/>
          <w:numId w:val="0"/>
        </w:numPr>
      </w:pPr>
      <w:r>
        <w:rPr>
          <w:noProof/>
        </w:rPr>
        <mc:AlternateContent>
          <mc:Choice Requires="wps">
            <w:drawing>
              <wp:anchor distT="0" distB="0" distL="114300" distR="114300" simplePos="0" relativeHeight="251730944" behindDoc="0" locked="0" layoutInCell="1" allowOverlap="1" wp14:anchorId="71261A19" wp14:editId="322FAB23">
                <wp:simplePos x="0" y="0"/>
                <wp:positionH relativeFrom="column">
                  <wp:posOffset>1490345</wp:posOffset>
                </wp:positionH>
                <wp:positionV relativeFrom="paragraph">
                  <wp:posOffset>2496820</wp:posOffset>
                </wp:positionV>
                <wp:extent cx="5144135" cy="635"/>
                <wp:effectExtent l="0" t="0" r="18415" b="17145"/>
                <wp:wrapNone/>
                <wp:docPr id="34" name="Caixa de texto 34"/>
                <wp:cNvGraphicFramePr/>
                <a:graphic xmlns:a="http://schemas.openxmlformats.org/drawingml/2006/main">
                  <a:graphicData uri="http://schemas.microsoft.com/office/word/2010/wordprocessingShape">
                    <wps:wsp>
                      <wps:cNvSpPr txBox="1"/>
                      <wps:spPr>
                        <a:xfrm>
                          <a:off x="0" y="0"/>
                          <a:ext cx="514413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674A7F" w14:textId="492B6D57" w:rsidR="00235551" w:rsidRPr="00111243" w:rsidRDefault="00235551" w:rsidP="00235551">
                            <w:pPr>
                              <w:pStyle w:val="Legenda"/>
                              <w:rPr>
                                <w:rFonts w:ascii="Verdana" w:hAnsi="Verdana"/>
                                <w:b w:val="0"/>
                                <w:i/>
                                <w:noProof/>
                                <w:kern w:val="36"/>
                                <w:sz w:val="24"/>
                                <w:szCs w:val="48"/>
                              </w:rPr>
                            </w:pPr>
                            <w:r w:rsidRPr="00111243">
                              <w:rPr>
                                <w:rFonts w:ascii="Verdana" w:hAnsi="Verdana"/>
                                <w:b w:val="0"/>
                                <w:i/>
                              </w:rPr>
                              <w:t xml:space="preserve">Figure </w:t>
                            </w:r>
                            <w:r w:rsidR="00DB44A3" w:rsidRPr="00111243">
                              <w:rPr>
                                <w:rFonts w:ascii="Verdana" w:hAnsi="Verdana"/>
                                <w:b w:val="0"/>
                                <w:i/>
                              </w:rPr>
                              <w:t>6</w:t>
                            </w:r>
                            <w:r w:rsidR="00111243">
                              <w:rPr>
                                <w:rFonts w:ascii="Verdana" w:hAnsi="Verdana"/>
                                <w:b w:val="0"/>
                                <w:i/>
                              </w:rPr>
                              <w:t>:</w:t>
                            </w:r>
                            <w:r w:rsidRPr="00111243">
                              <w:rPr>
                                <w:rFonts w:ascii="Verdana" w:hAnsi="Verdana"/>
                                <w:b w:val="0"/>
                                <w:i/>
                              </w:rPr>
                              <w:t xml:space="preserve"> Main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1A19" id="Caixa de texto 34" o:spid="_x0000_s1030" type="#_x0000_t202" style="position:absolute;margin-left:117.35pt;margin-top:196.6pt;width:405.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" filled="f" stroked="f">
                <v:textbox style="mso-fit-shape-to-text:t" inset="0,0,0,0">
                  <w:txbxContent>
                    <w:p w14:paraId="52674A7F" w14:textId="492B6D57" w:rsidR="00235551" w:rsidRPr="00111243" w:rsidRDefault="00235551" w:rsidP="00235551">
                      <w:pPr>
                        <w:pStyle w:val="Legenda"/>
                        <w:rPr>
                          <w:rFonts w:ascii="Verdana" w:hAnsi="Verdana"/>
                          <w:b w:val="0"/>
                          <w:i/>
                          <w:noProof/>
                          <w:kern w:val="36"/>
                          <w:sz w:val="24"/>
                          <w:szCs w:val="48"/>
                        </w:rPr>
                      </w:pPr>
                      <w:r w:rsidRPr="00111243">
                        <w:rPr>
                          <w:rFonts w:ascii="Verdana" w:hAnsi="Verdana"/>
                          <w:b w:val="0"/>
                          <w:i/>
                        </w:rPr>
                        <w:t xml:space="preserve">Figure </w:t>
                      </w:r>
                      <w:r w:rsidR="00DB44A3" w:rsidRPr="00111243">
                        <w:rPr>
                          <w:rFonts w:ascii="Verdana" w:hAnsi="Verdana"/>
                          <w:b w:val="0"/>
                          <w:i/>
                        </w:rPr>
                        <w:t>6</w:t>
                      </w:r>
                      <w:r w:rsidR="00111243">
                        <w:rPr>
                          <w:rFonts w:ascii="Verdana" w:hAnsi="Verdana"/>
                          <w:b w:val="0"/>
                          <w:i/>
                        </w:rPr>
                        <w:t>:</w:t>
                      </w:r>
                      <w:r w:rsidRPr="00111243">
                        <w:rPr>
                          <w:rFonts w:ascii="Verdana" w:hAnsi="Verdana"/>
                          <w:b w:val="0"/>
                          <w:i/>
                        </w:rPr>
                        <w:t xml:space="preserve"> Main method</w:t>
                      </w:r>
                    </w:p>
                  </w:txbxContent>
                </v:textbox>
              </v:shape>
            </w:pict>
          </mc:Fallback>
        </mc:AlternateContent>
      </w:r>
      <w:r w:rsidR="00F527EB">
        <w:rPr>
          <w:noProof/>
        </w:rPr>
        <w:drawing>
          <wp:anchor distT="0" distB="0" distL="114300" distR="114300" simplePos="0" relativeHeight="251665408" behindDoc="0" locked="0" layoutInCell="1" allowOverlap="1" wp14:anchorId="6502E96D" wp14:editId="6CF55BC9">
            <wp:simplePos x="0" y="0"/>
            <wp:positionH relativeFrom="margin">
              <wp:posOffset>1490353</wp:posOffset>
            </wp:positionH>
            <wp:positionV relativeFrom="paragraph">
              <wp:posOffset>17401</wp:posOffset>
            </wp:positionV>
            <wp:extent cx="5144725" cy="2422566"/>
            <wp:effectExtent l="0" t="0" r="0" b="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35" t="14632" r="54565" b="50612"/>
                    <a:stretch/>
                  </pic:blipFill>
                  <pic:spPr bwMode="auto">
                    <a:xfrm>
                      <a:off x="0" y="0"/>
                      <a:ext cx="5146198" cy="2423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199328" w14:textId="77777777" w:rsidR="00F527EB" w:rsidRDefault="00F527EB" w:rsidP="00433354">
      <w:pPr>
        <w:pStyle w:val="Cabealho1"/>
        <w:numPr>
          <w:ilvl w:val="0"/>
          <w:numId w:val="0"/>
        </w:numPr>
      </w:pPr>
    </w:p>
    <w:p w14:paraId="5B1789CA" w14:textId="02994549" w:rsidR="00F527EB" w:rsidRDefault="00F527EB" w:rsidP="00433354">
      <w:pPr>
        <w:pStyle w:val="Cabealho1"/>
        <w:numPr>
          <w:ilvl w:val="0"/>
          <w:numId w:val="0"/>
        </w:numPr>
      </w:pPr>
    </w:p>
    <w:p w14:paraId="305F4B2A" w14:textId="77777777" w:rsidR="00F527EB" w:rsidRDefault="00F527EB" w:rsidP="00433354">
      <w:pPr>
        <w:pStyle w:val="Cabealho1"/>
        <w:numPr>
          <w:ilvl w:val="0"/>
          <w:numId w:val="0"/>
        </w:numPr>
      </w:pPr>
    </w:p>
    <w:p w14:paraId="1ED05E3C" w14:textId="7112BB0F" w:rsidR="00F527EB" w:rsidRDefault="00F527EB" w:rsidP="00433354">
      <w:pPr>
        <w:pStyle w:val="Cabealho1"/>
        <w:numPr>
          <w:ilvl w:val="0"/>
          <w:numId w:val="0"/>
        </w:numPr>
      </w:pPr>
    </w:p>
    <w:p w14:paraId="25718481" w14:textId="122CB6BF" w:rsidR="00F527EB" w:rsidRDefault="00F527EB" w:rsidP="00433354">
      <w:pPr>
        <w:pStyle w:val="Cabealho1"/>
        <w:numPr>
          <w:ilvl w:val="0"/>
          <w:numId w:val="0"/>
        </w:numPr>
      </w:pPr>
    </w:p>
    <w:p w14:paraId="22E5D433" w14:textId="77777777" w:rsidR="00F527EB" w:rsidRDefault="00F527EB" w:rsidP="00433354">
      <w:pPr>
        <w:pStyle w:val="Cabealho1"/>
        <w:numPr>
          <w:ilvl w:val="0"/>
          <w:numId w:val="0"/>
        </w:numPr>
      </w:pPr>
    </w:p>
    <w:p w14:paraId="391D7E30" w14:textId="7C1FEE16" w:rsidR="00F527EB" w:rsidRDefault="00F527EB" w:rsidP="00433354">
      <w:pPr>
        <w:pStyle w:val="Cabealho1"/>
        <w:numPr>
          <w:ilvl w:val="0"/>
          <w:numId w:val="0"/>
        </w:numPr>
      </w:pPr>
    </w:p>
    <w:p w14:paraId="0879EF95" w14:textId="77777777" w:rsidR="00F527EB" w:rsidRDefault="00F527EB" w:rsidP="00433354">
      <w:pPr>
        <w:pStyle w:val="Cabealho1"/>
        <w:numPr>
          <w:ilvl w:val="0"/>
          <w:numId w:val="0"/>
        </w:numPr>
      </w:pPr>
    </w:p>
    <w:p w14:paraId="3874DDAC" w14:textId="77777777" w:rsidR="00F527EB" w:rsidRDefault="00F527EB" w:rsidP="00433354">
      <w:pPr>
        <w:pStyle w:val="Cabealho1"/>
        <w:numPr>
          <w:ilvl w:val="0"/>
          <w:numId w:val="0"/>
        </w:numPr>
      </w:pPr>
    </w:p>
    <w:p w14:paraId="62F52DAB" w14:textId="34AC21D0" w:rsidR="00C62753" w:rsidRDefault="00F527EB" w:rsidP="00F527EB">
      <w:pPr>
        <w:rPr>
          <w:rFonts w:ascii="Verdana" w:hAnsi="Verdana"/>
          <w:sz w:val="22"/>
        </w:rPr>
      </w:pPr>
      <w:r>
        <w:rPr>
          <w:rFonts w:ascii="Verdana" w:hAnsi="Verdana"/>
          <w:sz w:val="22"/>
        </w:rPr>
        <w:t>After the frame creation there is</w:t>
      </w:r>
      <w:r w:rsidR="00A97BC8">
        <w:rPr>
          <w:rFonts w:ascii="Verdana" w:hAnsi="Verdana"/>
          <w:sz w:val="22"/>
        </w:rPr>
        <w:t xml:space="preserve"> the </w:t>
      </w:r>
      <w:proofErr w:type="spellStart"/>
      <w:r w:rsidR="00A97BC8">
        <w:rPr>
          <w:rFonts w:ascii="Verdana" w:hAnsi="Verdana"/>
          <w:sz w:val="22"/>
        </w:rPr>
        <w:t>createGUI</w:t>
      </w:r>
      <w:proofErr w:type="spellEnd"/>
      <w:r>
        <w:rPr>
          <w:rFonts w:ascii="Verdana" w:hAnsi="Verdana"/>
          <w:sz w:val="22"/>
        </w:rPr>
        <w:t xml:space="preserve"> method</w:t>
      </w:r>
      <w:r w:rsidR="00A97BC8">
        <w:rPr>
          <w:rFonts w:ascii="Verdana" w:hAnsi="Verdana"/>
          <w:sz w:val="22"/>
        </w:rPr>
        <w:t>, called in the main method (image above</w:t>
      </w:r>
      <w:r w:rsidR="002E51C3">
        <w:rPr>
          <w:rFonts w:ascii="Verdana" w:hAnsi="Verdana"/>
          <w:sz w:val="22"/>
        </w:rPr>
        <w:t xml:space="preserve"> line 75</w:t>
      </w:r>
      <w:r w:rsidR="00A97BC8">
        <w:rPr>
          <w:rFonts w:ascii="Verdana" w:hAnsi="Verdana"/>
          <w:sz w:val="22"/>
        </w:rPr>
        <w:t>),</w:t>
      </w:r>
      <w:r>
        <w:rPr>
          <w:rFonts w:ascii="Verdana" w:hAnsi="Verdana"/>
          <w:sz w:val="22"/>
        </w:rPr>
        <w:t xml:space="preserve"> to create the other </w:t>
      </w:r>
      <w:r w:rsidR="002E51C3">
        <w:rPr>
          <w:rFonts w:ascii="Verdana" w:hAnsi="Verdana"/>
          <w:sz w:val="22"/>
        </w:rPr>
        <w:t>application features</w:t>
      </w:r>
      <w:r w:rsidR="00C60B50">
        <w:rPr>
          <w:rFonts w:ascii="Verdana" w:hAnsi="Verdana"/>
          <w:sz w:val="22"/>
        </w:rPr>
        <w:t xml:space="preserve">. It’s on this method that all the variables before declared begin to take shape. The code below </w:t>
      </w:r>
      <w:r w:rsidR="00363DC4">
        <w:rPr>
          <w:rFonts w:ascii="Verdana" w:hAnsi="Verdana"/>
          <w:sz w:val="22"/>
        </w:rPr>
        <w:t>shows</w:t>
      </w:r>
      <w:r w:rsidR="00C60B50">
        <w:rPr>
          <w:rFonts w:ascii="Verdana" w:hAnsi="Verdana"/>
          <w:sz w:val="22"/>
        </w:rPr>
        <w:t xml:space="preserve"> how panels, labels, text fields, buttons, </w:t>
      </w:r>
      <w:r w:rsidR="00363DC4">
        <w:rPr>
          <w:rFonts w:ascii="Verdana" w:hAnsi="Verdana"/>
          <w:sz w:val="22"/>
        </w:rPr>
        <w:t>images and</w:t>
      </w:r>
      <w:r w:rsidR="00C60B50">
        <w:rPr>
          <w:rFonts w:ascii="Verdana" w:hAnsi="Verdana"/>
          <w:sz w:val="22"/>
        </w:rPr>
        <w:t xml:space="preserve"> sliders</w:t>
      </w:r>
      <w:r w:rsidR="00363DC4">
        <w:rPr>
          <w:rFonts w:ascii="Verdana" w:hAnsi="Verdana"/>
          <w:sz w:val="22"/>
        </w:rPr>
        <w:t xml:space="preserve"> were created and the GUI result.</w:t>
      </w:r>
    </w:p>
    <w:p w14:paraId="6DE63204" w14:textId="105C3D2B" w:rsidR="002E51C3" w:rsidRDefault="00363DC4" w:rsidP="00F527EB">
      <w:pPr>
        <w:rPr>
          <w:rFonts w:ascii="Verdana" w:hAnsi="Verdana"/>
          <w:sz w:val="22"/>
        </w:rPr>
      </w:pPr>
      <w:r>
        <w:rPr>
          <w:noProof/>
        </w:rPr>
        <w:lastRenderedPageBreak/>
        <w:drawing>
          <wp:anchor distT="0" distB="0" distL="114300" distR="114300" simplePos="0" relativeHeight="251670528" behindDoc="0" locked="0" layoutInCell="1" allowOverlap="1" wp14:anchorId="6E249357" wp14:editId="14837138">
            <wp:simplePos x="0" y="0"/>
            <wp:positionH relativeFrom="margin">
              <wp:align>left</wp:align>
            </wp:positionH>
            <wp:positionV relativeFrom="paragraph">
              <wp:posOffset>2484714</wp:posOffset>
            </wp:positionV>
            <wp:extent cx="5391397" cy="2052687"/>
            <wp:effectExtent l="0" t="0" r="0" b="508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925" t="30846" r="35090" b="42755"/>
                    <a:stretch/>
                  </pic:blipFill>
                  <pic:spPr bwMode="auto">
                    <a:xfrm>
                      <a:off x="0" y="0"/>
                      <a:ext cx="5391397" cy="20526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06483BE8" wp14:editId="56DC459A">
            <wp:simplePos x="0" y="0"/>
            <wp:positionH relativeFrom="margin">
              <wp:align>left</wp:align>
            </wp:positionH>
            <wp:positionV relativeFrom="paragraph">
              <wp:posOffset>4530676</wp:posOffset>
            </wp:positionV>
            <wp:extent cx="5658235" cy="890649"/>
            <wp:effectExtent l="0" t="0" r="0" b="508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282" t="31799" r="35091" b="57386"/>
                    <a:stretch/>
                  </pic:blipFill>
                  <pic:spPr bwMode="auto">
                    <a:xfrm>
                      <a:off x="0" y="0"/>
                      <a:ext cx="5658235" cy="890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F8886CE" wp14:editId="58CEE895">
            <wp:simplePos x="0" y="0"/>
            <wp:positionH relativeFrom="page">
              <wp:posOffset>647189</wp:posOffset>
            </wp:positionH>
            <wp:positionV relativeFrom="paragraph">
              <wp:posOffset>1155766</wp:posOffset>
            </wp:positionV>
            <wp:extent cx="4438401" cy="1365662"/>
            <wp:effectExtent l="0" t="0" r="635" b="635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818" t="20034" r="40636" b="62155"/>
                    <a:stretch/>
                  </pic:blipFill>
                  <pic:spPr bwMode="auto">
                    <a:xfrm>
                      <a:off x="0" y="0"/>
                      <a:ext cx="4438401" cy="1365662"/>
                    </a:xfrm>
                    <a:prstGeom prst="rect">
                      <a:avLst/>
                    </a:prstGeom>
                    <a:ln>
                      <a:noFill/>
                    </a:ln>
                    <a:extLst>
                      <a:ext uri="{53640926-AAD7-44D8-BBD7-CCE9431645EC}">
                        <a14:shadowObscured xmlns:a14="http://schemas.microsoft.com/office/drawing/2010/main"/>
                      </a:ext>
                    </a:extLst>
                  </pic:spPr>
                </pic:pic>
              </a:graphicData>
            </a:graphic>
          </wp:anchor>
        </w:drawing>
      </w:r>
      <w:r w:rsidR="00C62753">
        <w:rPr>
          <w:noProof/>
        </w:rPr>
        <w:drawing>
          <wp:anchor distT="0" distB="0" distL="114300" distR="114300" simplePos="0" relativeHeight="251667456" behindDoc="0" locked="0" layoutInCell="1" allowOverlap="1" wp14:anchorId="4D871F0C" wp14:editId="757B3B0D">
            <wp:simplePos x="0" y="0"/>
            <wp:positionH relativeFrom="margin">
              <wp:posOffset>5715</wp:posOffset>
            </wp:positionH>
            <wp:positionV relativeFrom="paragraph">
              <wp:posOffset>182880</wp:posOffset>
            </wp:positionV>
            <wp:extent cx="4013835" cy="914400"/>
            <wp:effectExtent l="0" t="0" r="5715" b="0"/>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209" t="21624" r="62194" b="67197"/>
                    <a:stretch/>
                  </pic:blipFill>
                  <pic:spPr bwMode="auto">
                    <a:xfrm>
                      <a:off x="0" y="0"/>
                      <a:ext cx="401383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150DC" w14:textId="154AE667" w:rsidR="00C62753" w:rsidRDefault="00DB44A3" w:rsidP="00F527EB">
      <w:pPr>
        <w:rPr>
          <w:rFonts w:ascii="Verdana" w:hAnsi="Verdana"/>
          <w:sz w:val="22"/>
        </w:rPr>
      </w:pPr>
      <w:r>
        <w:rPr>
          <w:noProof/>
        </w:rPr>
        <mc:AlternateContent>
          <mc:Choice Requires="wps">
            <w:drawing>
              <wp:anchor distT="0" distB="0" distL="114300" distR="114300" simplePos="0" relativeHeight="251735040" behindDoc="0" locked="0" layoutInCell="1" allowOverlap="1" wp14:anchorId="7575C2B9" wp14:editId="103E16A1">
                <wp:simplePos x="0" y="0"/>
                <wp:positionH relativeFrom="column">
                  <wp:posOffset>0</wp:posOffset>
                </wp:positionH>
                <wp:positionV relativeFrom="paragraph">
                  <wp:posOffset>6718300</wp:posOffset>
                </wp:positionV>
                <wp:extent cx="6278245" cy="635"/>
                <wp:effectExtent l="0" t="0" r="0" b="0"/>
                <wp:wrapTopAndBottom/>
                <wp:docPr id="36" name="Caixa de texto 36"/>
                <wp:cNvGraphicFramePr/>
                <a:graphic xmlns:a="http://schemas.openxmlformats.org/drawingml/2006/main">
                  <a:graphicData uri="http://schemas.microsoft.com/office/word/2010/wordprocessingShape">
                    <wps:wsp>
                      <wps:cNvSpPr txBox="1"/>
                      <wps:spPr>
                        <a:xfrm>
                          <a:off x="0" y="0"/>
                          <a:ext cx="6278245" cy="635"/>
                        </a:xfrm>
                        <a:prstGeom prst="rect">
                          <a:avLst/>
                        </a:prstGeom>
                        <a:solidFill>
                          <a:prstClr val="white"/>
                        </a:solidFill>
                        <a:ln>
                          <a:noFill/>
                        </a:ln>
                      </wps:spPr>
                      <wps:txbx>
                        <w:txbxContent>
                          <w:p w14:paraId="4BE802D9" w14:textId="26D5694B" w:rsidR="00DB44A3" w:rsidRPr="00111243" w:rsidRDefault="00DB44A3" w:rsidP="00DB44A3">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7</w:t>
                            </w:r>
                            <w:r w:rsidRPr="00111243">
                              <w:rPr>
                                <w:rFonts w:ascii="Verdana" w:hAnsi="Verdana"/>
                                <w:b w:val="0"/>
                                <w:i/>
                              </w:rPr>
                              <w:fldChar w:fldCharType="end"/>
                            </w:r>
                            <w:r w:rsidR="00111243">
                              <w:rPr>
                                <w:rFonts w:ascii="Verdana" w:hAnsi="Verdana"/>
                                <w:b w:val="0"/>
                                <w:i/>
                              </w:rPr>
                              <w:t>:</w:t>
                            </w:r>
                            <w:r w:rsidR="00111243" w:rsidRPr="00111243">
                              <w:rPr>
                                <w:rFonts w:ascii="Verdana" w:hAnsi="Verdana"/>
                                <w:b w:val="0"/>
                                <w:i/>
                              </w:rPr>
                              <w:t xml:space="preserve"> </w:t>
                            </w:r>
                            <w:proofErr w:type="spellStart"/>
                            <w:proofErr w:type="gramStart"/>
                            <w:r w:rsidRPr="00111243">
                              <w:rPr>
                                <w:rFonts w:ascii="Verdana" w:hAnsi="Verdana"/>
                                <w:b w:val="0"/>
                                <w:i/>
                              </w:rPr>
                              <w:t>createGUI</w:t>
                            </w:r>
                            <w:proofErr w:type="spellEnd"/>
                            <w:r w:rsidRPr="00111243">
                              <w:rPr>
                                <w:rFonts w:ascii="Verdana" w:hAnsi="Verdana"/>
                                <w:b w:val="0"/>
                                <w:i/>
                              </w:rPr>
                              <w:t>(</w:t>
                            </w:r>
                            <w:proofErr w:type="gramEnd"/>
                            <w:r w:rsidRPr="00111243">
                              <w:rPr>
                                <w:rFonts w:ascii="Verdana" w:hAnsi="Verdana"/>
                                <w:b w:val="0"/>
                                <w:i/>
                              </w:rPr>
                              <w:t>) components</w:t>
                            </w:r>
                            <w:r w:rsidR="00111243" w:rsidRPr="00111243">
                              <w:rPr>
                                <w:rFonts w:ascii="Verdana" w:hAnsi="Verdana"/>
                                <w:b w:val="0"/>
                                <w:i/>
                              </w:rPr>
                              <w:t xml:space="preserv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5C2B9" id="Caixa de texto 36" o:spid="_x0000_s1031" type="#_x0000_t202" style="position:absolute;margin-left:0;margin-top:529pt;width:494.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" stroked="f">
                <v:textbox style="mso-fit-shape-to-text:t" inset="0,0,0,0">
                  <w:txbxContent>
                    <w:p w14:paraId="4BE802D9" w14:textId="26D5694B" w:rsidR="00DB44A3" w:rsidRPr="00111243" w:rsidRDefault="00DB44A3" w:rsidP="00DB44A3">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7</w:t>
                      </w:r>
                      <w:r w:rsidRPr="00111243">
                        <w:rPr>
                          <w:rFonts w:ascii="Verdana" w:hAnsi="Verdana"/>
                          <w:b w:val="0"/>
                          <w:i/>
                        </w:rPr>
                        <w:fldChar w:fldCharType="end"/>
                      </w:r>
                      <w:r w:rsidR="00111243">
                        <w:rPr>
                          <w:rFonts w:ascii="Verdana" w:hAnsi="Verdana"/>
                          <w:b w:val="0"/>
                          <w:i/>
                        </w:rPr>
                        <w:t>:</w:t>
                      </w:r>
                      <w:r w:rsidR="00111243" w:rsidRPr="00111243">
                        <w:rPr>
                          <w:rFonts w:ascii="Verdana" w:hAnsi="Verdana"/>
                          <w:b w:val="0"/>
                          <w:i/>
                        </w:rPr>
                        <w:t xml:space="preserve"> </w:t>
                      </w:r>
                      <w:proofErr w:type="spellStart"/>
                      <w:proofErr w:type="gramStart"/>
                      <w:r w:rsidRPr="00111243">
                        <w:rPr>
                          <w:rFonts w:ascii="Verdana" w:hAnsi="Verdana"/>
                          <w:b w:val="0"/>
                          <w:i/>
                        </w:rPr>
                        <w:t>createGUI</w:t>
                      </w:r>
                      <w:proofErr w:type="spellEnd"/>
                      <w:r w:rsidRPr="00111243">
                        <w:rPr>
                          <w:rFonts w:ascii="Verdana" w:hAnsi="Verdana"/>
                          <w:b w:val="0"/>
                          <w:i/>
                        </w:rPr>
                        <w:t>(</w:t>
                      </w:r>
                      <w:proofErr w:type="gramEnd"/>
                      <w:r w:rsidRPr="00111243">
                        <w:rPr>
                          <w:rFonts w:ascii="Verdana" w:hAnsi="Verdana"/>
                          <w:b w:val="0"/>
                          <w:i/>
                        </w:rPr>
                        <w:t>) components</w:t>
                      </w:r>
                      <w:r w:rsidR="00111243" w:rsidRPr="00111243">
                        <w:rPr>
                          <w:rFonts w:ascii="Verdana" w:hAnsi="Verdana"/>
                          <w:b w:val="0"/>
                          <w:i/>
                        </w:rPr>
                        <w:t xml:space="preserve"> creation</w:t>
                      </w:r>
                    </w:p>
                  </w:txbxContent>
                </v:textbox>
                <w10:wrap type="topAndBottom"/>
              </v:shape>
            </w:pict>
          </mc:Fallback>
        </mc:AlternateContent>
      </w:r>
      <w:r w:rsidR="00363DC4">
        <w:rPr>
          <w:noProof/>
        </w:rPr>
        <w:drawing>
          <wp:anchor distT="0" distB="0" distL="114300" distR="114300" simplePos="0" relativeHeight="251672576" behindDoc="0" locked="0" layoutInCell="1" allowOverlap="1" wp14:anchorId="6FDF7C2F" wp14:editId="155C929B">
            <wp:simplePos x="0" y="0"/>
            <wp:positionH relativeFrom="margin">
              <wp:align>left</wp:align>
            </wp:positionH>
            <wp:positionV relativeFrom="paragraph">
              <wp:posOffset>5308121</wp:posOffset>
            </wp:positionV>
            <wp:extent cx="6278245" cy="1353185"/>
            <wp:effectExtent l="0" t="0" r="8255" b="0"/>
            <wp:wrapTopAndBottom/>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282" t="31799" r="25613" b="49753"/>
                    <a:stretch/>
                  </pic:blipFill>
                  <pic:spPr bwMode="auto">
                    <a:xfrm>
                      <a:off x="0" y="0"/>
                      <a:ext cx="6278245"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F98B2E" w14:textId="77777777" w:rsidR="00872232" w:rsidRDefault="00872232" w:rsidP="00F527EB">
      <w:pPr>
        <w:rPr>
          <w:rFonts w:ascii="Verdana" w:hAnsi="Verdana"/>
          <w:sz w:val="22"/>
        </w:rPr>
      </w:pPr>
    </w:p>
    <w:p w14:paraId="59D67C05" w14:textId="77777777" w:rsidR="00872232" w:rsidRDefault="00872232" w:rsidP="00F527EB">
      <w:pPr>
        <w:rPr>
          <w:rFonts w:ascii="Verdana" w:hAnsi="Verdana"/>
          <w:sz w:val="22"/>
        </w:rPr>
      </w:pPr>
    </w:p>
    <w:p w14:paraId="262358FD" w14:textId="77777777" w:rsidR="00872232" w:rsidRDefault="00872232" w:rsidP="00F527EB">
      <w:pPr>
        <w:rPr>
          <w:rFonts w:ascii="Verdana" w:hAnsi="Verdana"/>
          <w:sz w:val="22"/>
        </w:rPr>
      </w:pPr>
    </w:p>
    <w:p w14:paraId="793A93D5" w14:textId="77777777" w:rsidR="00872232" w:rsidRDefault="00872232" w:rsidP="00F527EB">
      <w:pPr>
        <w:rPr>
          <w:rFonts w:ascii="Verdana" w:hAnsi="Verdana"/>
          <w:sz w:val="22"/>
        </w:rPr>
      </w:pPr>
    </w:p>
    <w:p w14:paraId="65A6C103" w14:textId="77777777" w:rsidR="00872232" w:rsidRDefault="00872232" w:rsidP="00F527EB">
      <w:pPr>
        <w:rPr>
          <w:rFonts w:ascii="Verdana" w:hAnsi="Verdana"/>
          <w:sz w:val="22"/>
        </w:rPr>
      </w:pPr>
    </w:p>
    <w:p w14:paraId="118A1AE3" w14:textId="1B35C4A0" w:rsidR="002E51C3" w:rsidRPr="00F527EB" w:rsidRDefault="00DB44A3" w:rsidP="00F527EB">
      <w:pPr>
        <w:rPr>
          <w:rFonts w:ascii="Verdana" w:hAnsi="Verdana"/>
          <w:sz w:val="22"/>
        </w:rPr>
      </w:pPr>
      <w:r>
        <w:rPr>
          <w:noProof/>
        </w:rPr>
        <w:lastRenderedPageBreak/>
        <mc:AlternateContent>
          <mc:Choice Requires="wps">
            <w:drawing>
              <wp:anchor distT="0" distB="0" distL="114300" distR="114300" simplePos="0" relativeHeight="251737088" behindDoc="0" locked="0" layoutInCell="1" allowOverlap="1" wp14:anchorId="78C4F77A" wp14:editId="4C17EEF4">
                <wp:simplePos x="0" y="0"/>
                <wp:positionH relativeFrom="column">
                  <wp:posOffset>310515</wp:posOffset>
                </wp:positionH>
                <wp:positionV relativeFrom="paragraph">
                  <wp:posOffset>5136515</wp:posOffset>
                </wp:positionV>
                <wp:extent cx="6020435" cy="635"/>
                <wp:effectExtent l="0" t="0" r="0" b="0"/>
                <wp:wrapTopAndBottom/>
                <wp:docPr id="37" name="Caixa de texto 37"/>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wps:spPr>
                      <wps:txbx>
                        <w:txbxContent>
                          <w:p w14:paraId="22916EBB" w14:textId="1B5A2C5B" w:rsidR="00DB44A3" w:rsidRPr="00111243" w:rsidRDefault="00DB44A3" w:rsidP="00DB44A3">
                            <w:pPr>
                              <w:pStyle w:val="Legenda"/>
                              <w:rPr>
                                <w:rFonts w:ascii="Verdana" w:hAnsi="Verdana"/>
                                <w:b w:val="0"/>
                                <w:i/>
                                <w:noProof/>
                                <w:szCs w:val="24"/>
                              </w:rPr>
                            </w:pPr>
                            <w:r w:rsidRPr="00111243">
                              <w:rPr>
                                <w:rFonts w:ascii="Verdana" w:hAnsi="Verdana"/>
                                <w:b w:val="0"/>
                                <w:i/>
                              </w:rPr>
                              <w:t>Figure 7.1</w:t>
                            </w:r>
                            <w:r w:rsidR="00111243">
                              <w:rPr>
                                <w:rFonts w:ascii="Verdana" w:hAnsi="Verdana"/>
                                <w:b w:val="0"/>
                                <w:i/>
                              </w:rPr>
                              <w:t>:</w:t>
                            </w:r>
                            <w:r w:rsidRPr="00111243">
                              <w:rPr>
                                <w:rFonts w:ascii="Verdana" w:hAnsi="Verdana"/>
                                <w:b w:val="0"/>
                                <w:i/>
                              </w:rPr>
                              <w:t xml:space="preserve"> Code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F77A" id="Caixa de texto 37" o:spid="_x0000_s1032" type="#_x0000_t202" style="position:absolute;margin-left:24.45pt;margin-top:404.45pt;width:474.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" stroked="f">
                <v:textbox style="mso-fit-shape-to-text:t" inset="0,0,0,0">
                  <w:txbxContent>
                    <w:p w14:paraId="22916EBB" w14:textId="1B5A2C5B" w:rsidR="00DB44A3" w:rsidRPr="00111243" w:rsidRDefault="00DB44A3" w:rsidP="00DB44A3">
                      <w:pPr>
                        <w:pStyle w:val="Legenda"/>
                        <w:rPr>
                          <w:rFonts w:ascii="Verdana" w:hAnsi="Verdana"/>
                          <w:b w:val="0"/>
                          <w:i/>
                          <w:noProof/>
                          <w:szCs w:val="24"/>
                        </w:rPr>
                      </w:pPr>
                      <w:r w:rsidRPr="00111243">
                        <w:rPr>
                          <w:rFonts w:ascii="Verdana" w:hAnsi="Verdana"/>
                          <w:b w:val="0"/>
                          <w:i/>
                        </w:rPr>
                        <w:t>Figure 7.1</w:t>
                      </w:r>
                      <w:r w:rsidR="00111243">
                        <w:rPr>
                          <w:rFonts w:ascii="Verdana" w:hAnsi="Verdana"/>
                          <w:b w:val="0"/>
                          <w:i/>
                        </w:rPr>
                        <w:t>:</w:t>
                      </w:r>
                      <w:r w:rsidRPr="00111243">
                        <w:rPr>
                          <w:rFonts w:ascii="Verdana" w:hAnsi="Verdana"/>
                          <w:b w:val="0"/>
                          <w:i/>
                        </w:rPr>
                        <w:t xml:space="preserve"> Code results</w:t>
                      </w:r>
                    </w:p>
                  </w:txbxContent>
                </v:textbox>
                <w10:wrap type="topAndBottom"/>
              </v:shape>
            </w:pict>
          </mc:Fallback>
        </mc:AlternateContent>
      </w:r>
      <w:r w:rsidR="00363DC4">
        <w:rPr>
          <w:rFonts w:ascii="Verdana" w:hAnsi="Verdana"/>
          <w:noProof/>
          <w:sz w:val="22"/>
        </w:rPr>
        <w:drawing>
          <wp:anchor distT="0" distB="0" distL="114300" distR="114300" simplePos="0" relativeHeight="251673600" behindDoc="0" locked="0" layoutInCell="1" allowOverlap="1" wp14:anchorId="0EBD458E" wp14:editId="7285BA97">
            <wp:simplePos x="0" y="0"/>
            <wp:positionH relativeFrom="margin">
              <wp:align>center</wp:align>
            </wp:positionH>
            <wp:positionV relativeFrom="paragraph">
              <wp:posOffset>9451</wp:posOffset>
            </wp:positionV>
            <wp:extent cx="6020435" cy="5070475"/>
            <wp:effectExtent l="0" t="0" r="0" b="0"/>
            <wp:wrapTopAndBottom/>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S2 - First step.png"/>
                    <pic:cNvPicPr/>
                  </pic:nvPicPr>
                  <pic:blipFill rotWithShape="1">
                    <a:blip r:embed="rId21">
                      <a:extLst>
                        <a:ext uri="{28A0092B-C50C-407E-A947-70E740481C1C}">
                          <a14:useLocalDpi xmlns:a14="http://schemas.microsoft.com/office/drawing/2010/main" val="0"/>
                        </a:ext>
                      </a:extLst>
                    </a:blip>
                    <a:srcRect l="716" t="4468" r="1829" b="2284"/>
                    <a:stretch/>
                  </pic:blipFill>
                  <pic:spPr bwMode="auto">
                    <a:xfrm>
                      <a:off x="0" y="0"/>
                      <a:ext cx="6020435" cy="507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6E3F0D" w14:textId="37379143" w:rsidR="00EC6C17" w:rsidRDefault="00EC6C17" w:rsidP="00872232">
      <w:pPr>
        <w:rPr>
          <w:rFonts w:ascii="Verdana" w:hAnsi="Verdana"/>
          <w:sz w:val="22"/>
        </w:rPr>
      </w:pPr>
    </w:p>
    <w:p w14:paraId="77D752AB" w14:textId="073DC298" w:rsidR="002E51C3" w:rsidRDefault="00872232" w:rsidP="00872232">
      <w:pPr>
        <w:rPr>
          <w:rFonts w:ascii="Verdana" w:hAnsi="Verdana"/>
          <w:sz w:val="22"/>
        </w:rPr>
      </w:pPr>
      <w:r>
        <w:rPr>
          <w:rFonts w:ascii="Verdana" w:hAnsi="Verdana"/>
          <w:sz w:val="22"/>
        </w:rPr>
        <w:t xml:space="preserve">It’s also in the </w:t>
      </w:r>
      <w:proofErr w:type="spellStart"/>
      <w:r>
        <w:rPr>
          <w:rFonts w:ascii="Verdana" w:hAnsi="Verdana"/>
          <w:sz w:val="22"/>
        </w:rPr>
        <w:t>createGUI</w:t>
      </w:r>
      <w:proofErr w:type="spellEnd"/>
      <w:r>
        <w:rPr>
          <w:rFonts w:ascii="Verdana" w:hAnsi="Verdana"/>
          <w:sz w:val="22"/>
        </w:rPr>
        <w:t xml:space="preserve"> method that the game </w:t>
      </w:r>
      <w:r w:rsidR="00F95558">
        <w:rPr>
          <w:rFonts w:ascii="Verdana" w:hAnsi="Verdana"/>
          <w:sz w:val="22"/>
        </w:rPr>
        <w:t>model is created</w:t>
      </w:r>
      <w:r w:rsidR="00B95A4B">
        <w:rPr>
          <w:rFonts w:ascii="Verdana" w:hAnsi="Verdana"/>
          <w:sz w:val="22"/>
        </w:rPr>
        <w:t>, using a for statement</w:t>
      </w:r>
      <w:r w:rsidR="00F95558">
        <w:rPr>
          <w:rFonts w:ascii="Verdana" w:hAnsi="Verdana"/>
          <w:sz w:val="22"/>
        </w:rPr>
        <w:t xml:space="preserve">. The </w:t>
      </w:r>
      <w:r w:rsidR="00B95A4B">
        <w:rPr>
          <w:rFonts w:ascii="Verdana" w:hAnsi="Verdana"/>
          <w:sz w:val="22"/>
        </w:rPr>
        <w:t xml:space="preserve">for </w:t>
      </w:r>
      <w:r w:rsidR="00F95558">
        <w:rPr>
          <w:rFonts w:ascii="Verdana" w:hAnsi="Verdana"/>
          <w:sz w:val="22"/>
        </w:rPr>
        <w:t>st</w:t>
      </w:r>
      <w:r w:rsidR="00B95A4B">
        <w:rPr>
          <w:rFonts w:ascii="Verdana" w:hAnsi="Verdana"/>
          <w:sz w:val="22"/>
        </w:rPr>
        <w:t>atement is used to execute a set of statements repeatedly until a condition is satisfied. I</w:t>
      </w:r>
      <w:r w:rsidR="00022916">
        <w:rPr>
          <w:rFonts w:ascii="Verdana" w:hAnsi="Verdana"/>
          <w:sz w:val="22"/>
        </w:rPr>
        <w:t>n this case, it was used to create 208 buttons f</w:t>
      </w:r>
      <w:r w:rsidR="00EC6C17">
        <w:rPr>
          <w:rFonts w:ascii="Verdana" w:hAnsi="Verdana"/>
          <w:sz w:val="22"/>
        </w:rPr>
        <w:t>or the blocks layout of the game.</w:t>
      </w:r>
    </w:p>
    <w:p w14:paraId="238A672C" w14:textId="3B9D2024" w:rsidR="00EC6C17" w:rsidRDefault="00DB44A3" w:rsidP="00872232">
      <w:pPr>
        <w:rPr>
          <w:rFonts w:ascii="Verdana" w:hAnsi="Verdana"/>
          <w:sz w:val="22"/>
        </w:rPr>
      </w:pPr>
      <w:r>
        <w:rPr>
          <w:noProof/>
        </w:rPr>
        <mc:AlternateContent>
          <mc:Choice Requires="wps">
            <w:drawing>
              <wp:anchor distT="0" distB="0" distL="114300" distR="114300" simplePos="0" relativeHeight="251739136" behindDoc="0" locked="0" layoutInCell="1" allowOverlap="1" wp14:anchorId="15E6D70D" wp14:editId="086883D0">
                <wp:simplePos x="0" y="0"/>
                <wp:positionH relativeFrom="column">
                  <wp:posOffset>0</wp:posOffset>
                </wp:positionH>
                <wp:positionV relativeFrom="paragraph">
                  <wp:posOffset>2291080</wp:posOffset>
                </wp:positionV>
                <wp:extent cx="6783070" cy="635"/>
                <wp:effectExtent l="0" t="0" r="0" b="0"/>
                <wp:wrapTopAndBottom/>
                <wp:docPr id="38" name="Caixa de texto 38"/>
                <wp:cNvGraphicFramePr/>
                <a:graphic xmlns:a="http://schemas.openxmlformats.org/drawingml/2006/main">
                  <a:graphicData uri="http://schemas.microsoft.com/office/word/2010/wordprocessingShape">
                    <wps:wsp>
                      <wps:cNvSpPr txBox="1"/>
                      <wps:spPr>
                        <a:xfrm>
                          <a:off x="0" y="0"/>
                          <a:ext cx="6783070" cy="635"/>
                        </a:xfrm>
                        <a:prstGeom prst="rect">
                          <a:avLst/>
                        </a:prstGeom>
                        <a:solidFill>
                          <a:prstClr val="white"/>
                        </a:solidFill>
                        <a:ln>
                          <a:noFill/>
                        </a:ln>
                      </wps:spPr>
                      <wps:txbx>
                        <w:txbxContent>
                          <w:p w14:paraId="17E9EC3C" w14:textId="2D05592A" w:rsidR="00DB44A3" w:rsidRPr="00111243" w:rsidRDefault="00DB44A3" w:rsidP="00DB44A3">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8</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Game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6D70D" id="Caixa de texto 38" o:spid="_x0000_s1033" type="#_x0000_t202" style="position:absolute;margin-left:0;margin-top:180.4pt;width:534.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" stroked="f">
                <v:textbox style="mso-fit-shape-to-text:t" inset="0,0,0,0">
                  <w:txbxContent>
                    <w:p w14:paraId="17E9EC3C" w14:textId="2D05592A" w:rsidR="00DB44A3" w:rsidRPr="00111243" w:rsidRDefault="00DB44A3" w:rsidP="00DB44A3">
                      <w:pPr>
                        <w:pStyle w:val="Legenda"/>
                        <w:rPr>
                          <w:rFonts w:ascii="Verdana" w:hAnsi="Verdana"/>
                          <w:b w:val="0"/>
                          <w:i/>
                          <w:noProof/>
                          <w:sz w:val="24"/>
                          <w:szCs w:val="24"/>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8</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Game interface</w:t>
                      </w:r>
                    </w:p>
                  </w:txbxContent>
                </v:textbox>
                <w10:wrap type="topAndBottom"/>
              </v:shape>
            </w:pict>
          </mc:Fallback>
        </mc:AlternateContent>
      </w:r>
      <w:r w:rsidR="00EC6C17">
        <w:rPr>
          <w:noProof/>
        </w:rPr>
        <w:drawing>
          <wp:anchor distT="0" distB="0" distL="114300" distR="114300" simplePos="0" relativeHeight="251674624" behindDoc="0" locked="0" layoutInCell="1" allowOverlap="1" wp14:anchorId="272670AB" wp14:editId="72B38AD0">
            <wp:simplePos x="0" y="0"/>
            <wp:positionH relativeFrom="margin">
              <wp:align>left</wp:align>
            </wp:positionH>
            <wp:positionV relativeFrom="paragraph">
              <wp:posOffset>224155</wp:posOffset>
            </wp:positionV>
            <wp:extent cx="6783374" cy="200977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41" t="15737" r="17520" b="42612"/>
                    <a:stretch/>
                  </pic:blipFill>
                  <pic:spPr bwMode="auto">
                    <a:xfrm>
                      <a:off x="0" y="0"/>
                      <a:ext cx="6783374" cy="2009775"/>
                    </a:xfrm>
                    <a:prstGeom prst="rect">
                      <a:avLst/>
                    </a:prstGeom>
                    <a:ln>
                      <a:noFill/>
                    </a:ln>
                    <a:extLst>
                      <a:ext uri="{53640926-AAD7-44D8-BBD7-CCE9431645EC}">
                        <a14:shadowObscured xmlns:a14="http://schemas.microsoft.com/office/drawing/2010/main"/>
                      </a:ext>
                    </a:extLst>
                  </pic:spPr>
                </pic:pic>
              </a:graphicData>
            </a:graphic>
          </wp:anchor>
        </w:drawing>
      </w:r>
    </w:p>
    <w:p w14:paraId="4B72B1D0" w14:textId="0EBAD48C" w:rsidR="00EC6C17" w:rsidRPr="00872232" w:rsidRDefault="00EC6C17" w:rsidP="00872232">
      <w:pPr>
        <w:rPr>
          <w:rFonts w:ascii="Verdana" w:hAnsi="Verdana"/>
          <w:sz w:val="22"/>
        </w:rPr>
      </w:pPr>
    </w:p>
    <w:p w14:paraId="0FF94617" w14:textId="527067E7" w:rsidR="00C62753" w:rsidRDefault="00DB44A3" w:rsidP="00433354">
      <w:pPr>
        <w:pStyle w:val="Cabealho1"/>
        <w:numPr>
          <w:ilvl w:val="0"/>
          <w:numId w:val="0"/>
        </w:numPr>
      </w:pPr>
      <w:r>
        <w:rPr>
          <w:noProof/>
        </w:rPr>
        <w:lastRenderedPageBreak/>
        <mc:AlternateContent>
          <mc:Choice Requires="wps">
            <w:drawing>
              <wp:anchor distT="0" distB="0" distL="114300" distR="114300" simplePos="0" relativeHeight="251743232" behindDoc="0" locked="0" layoutInCell="1" allowOverlap="1" wp14:anchorId="3D4EDB90" wp14:editId="57E6B9A8">
                <wp:simplePos x="0" y="0"/>
                <wp:positionH relativeFrom="column">
                  <wp:posOffset>2065655</wp:posOffset>
                </wp:positionH>
                <wp:positionV relativeFrom="paragraph">
                  <wp:posOffset>8125460</wp:posOffset>
                </wp:positionV>
                <wp:extent cx="4838700" cy="635"/>
                <wp:effectExtent l="0" t="0" r="0" b="0"/>
                <wp:wrapThrough wrapText="bothSides">
                  <wp:wrapPolygon edited="0">
                    <wp:start x="0" y="0"/>
                    <wp:lineTo x="0" y="21600"/>
                    <wp:lineTo x="21600" y="21600"/>
                    <wp:lineTo x="21600" y="0"/>
                  </wp:wrapPolygon>
                </wp:wrapThrough>
                <wp:docPr id="40" name="Caixa de texto 4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623C948E" w14:textId="2464D582" w:rsidR="00DB44A3" w:rsidRPr="00111243" w:rsidRDefault="00DB44A3" w:rsidP="00DB44A3">
                            <w:pPr>
                              <w:pStyle w:val="Legenda"/>
                              <w:rPr>
                                <w:rFonts w:ascii="Verdana" w:hAnsi="Verdana"/>
                                <w:b w:val="0"/>
                                <w:i/>
                                <w:noProof/>
                                <w:kern w:val="36"/>
                                <w:sz w:val="22"/>
                                <w:szCs w:val="22"/>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9</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CBallMaze.java Applicati</w:t>
                            </w:r>
                            <w:bookmarkStart w:id="24" w:name="_GoBack"/>
                            <w:bookmarkEnd w:id="24"/>
                            <w:r w:rsidRPr="00111243">
                              <w:rPr>
                                <w:rFonts w:ascii="Verdana" w:hAnsi="Verdana"/>
                                <w:b w:val="0"/>
                                <w:i/>
                              </w:rPr>
                              <w:t>on – Final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DB90" id="Caixa de texto 40" o:spid="_x0000_s1034" type="#_x0000_t202" style="position:absolute;margin-left:162.65pt;margin-top:639.8pt;width:381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" stroked="f">
                <v:textbox style="mso-fit-shape-to-text:t" inset="0,0,0,0">
                  <w:txbxContent>
                    <w:p w14:paraId="623C948E" w14:textId="2464D582" w:rsidR="00DB44A3" w:rsidRPr="00111243" w:rsidRDefault="00DB44A3" w:rsidP="00DB44A3">
                      <w:pPr>
                        <w:pStyle w:val="Legenda"/>
                        <w:rPr>
                          <w:rFonts w:ascii="Verdana" w:hAnsi="Verdana"/>
                          <w:b w:val="0"/>
                          <w:i/>
                          <w:noProof/>
                          <w:kern w:val="36"/>
                          <w:sz w:val="22"/>
                          <w:szCs w:val="22"/>
                        </w:rPr>
                      </w:pPr>
                      <w:r w:rsidRPr="00111243">
                        <w:rPr>
                          <w:rFonts w:ascii="Verdana" w:hAnsi="Verdana"/>
                          <w:b w:val="0"/>
                          <w:i/>
                        </w:rPr>
                        <w:t xml:space="preserve">Figure </w:t>
                      </w:r>
                      <w:r w:rsidRPr="00111243">
                        <w:rPr>
                          <w:rFonts w:ascii="Verdana" w:hAnsi="Verdana"/>
                          <w:b w:val="0"/>
                          <w:i/>
                        </w:rPr>
                        <w:fldChar w:fldCharType="begin"/>
                      </w:r>
                      <w:r w:rsidRPr="00111243">
                        <w:rPr>
                          <w:rFonts w:ascii="Verdana" w:hAnsi="Verdana"/>
                          <w:b w:val="0"/>
                          <w:i/>
                        </w:rPr>
                        <w:instrText xml:space="preserve"> SEQ Figure \* ARABIC </w:instrText>
                      </w:r>
                      <w:r w:rsidRPr="00111243">
                        <w:rPr>
                          <w:rFonts w:ascii="Verdana" w:hAnsi="Verdana"/>
                          <w:b w:val="0"/>
                          <w:i/>
                        </w:rPr>
                        <w:fldChar w:fldCharType="separate"/>
                      </w:r>
                      <w:r w:rsidRPr="00111243">
                        <w:rPr>
                          <w:rFonts w:ascii="Verdana" w:hAnsi="Verdana"/>
                          <w:b w:val="0"/>
                          <w:i/>
                          <w:noProof/>
                        </w:rPr>
                        <w:t>9</w:t>
                      </w:r>
                      <w:r w:rsidRPr="00111243">
                        <w:rPr>
                          <w:rFonts w:ascii="Verdana" w:hAnsi="Verdana"/>
                          <w:b w:val="0"/>
                          <w:i/>
                        </w:rPr>
                        <w:fldChar w:fldCharType="end"/>
                      </w:r>
                      <w:r w:rsidR="00111243">
                        <w:rPr>
                          <w:rFonts w:ascii="Verdana" w:hAnsi="Verdana"/>
                          <w:b w:val="0"/>
                          <w:i/>
                        </w:rPr>
                        <w:t>:</w:t>
                      </w:r>
                      <w:r w:rsidRPr="00111243">
                        <w:rPr>
                          <w:rFonts w:ascii="Verdana" w:hAnsi="Verdana"/>
                          <w:b w:val="0"/>
                          <w:i/>
                        </w:rPr>
                        <w:t xml:space="preserve"> CBallMaze.java Applicati</w:t>
                      </w:r>
                      <w:bookmarkStart w:id="25" w:name="_GoBack"/>
                      <w:bookmarkEnd w:id="25"/>
                      <w:r w:rsidRPr="00111243">
                        <w:rPr>
                          <w:rFonts w:ascii="Verdana" w:hAnsi="Verdana"/>
                          <w:b w:val="0"/>
                          <w:i/>
                        </w:rPr>
                        <w:t>on – Final result</w:t>
                      </w:r>
                    </w:p>
                  </w:txbxContent>
                </v:textbox>
                <w10:wrap type="through"/>
              </v:shape>
            </w:pict>
          </mc:Fallback>
        </mc:AlternateContent>
      </w:r>
      <w:r>
        <w:rPr>
          <w:noProof/>
          <w:sz w:val="22"/>
          <w:szCs w:val="22"/>
        </w:rPr>
        <w:drawing>
          <wp:anchor distT="0" distB="0" distL="114300" distR="114300" simplePos="0" relativeHeight="251676672" behindDoc="1" locked="0" layoutInCell="1" allowOverlap="1" wp14:anchorId="00124593" wp14:editId="2BFFC3AB">
            <wp:simplePos x="0" y="0"/>
            <wp:positionH relativeFrom="column">
              <wp:posOffset>2065655</wp:posOffset>
            </wp:positionH>
            <wp:positionV relativeFrom="paragraph">
              <wp:posOffset>3963035</wp:posOffset>
            </wp:positionV>
            <wp:extent cx="4838700" cy="4105275"/>
            <wp:effectExtent l="0" t="0" r="0" b="9525"/>
            <wp:wrapThrough wrapText="bothSides">
              <wp:wrapPolygon edited="0">
                <wp:start x="0" y="0"/>
                <wp:lineTo x="0" y="21550"/>
                <wp:lineTo x="21515" y="21550"/>
                <wp:lineTo x="21515"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ished result.png"/>
                    <pic:cNvPicPr/>
                  </pic:nvPicPr>
                  <pic:blipFill>
                    <a:blip r:embed="rId23">
                      <a:extLst>
                        <a:ext uri="{28A0092B-C50C-407E-A947-70E740481C1C}">
                          <a14:useLocalDpi xmlns:a14="http://schemas.microsoft.com/office/drawing/2010/main" val="0"/>
                        </a:ext>
                      </a:extLst>
                    </a:blip>
                    <a:stretch>
                      <a:fillRect/>
                    </a:stretch>
                  </pic:blipFill>
                  <pic:spPr>
                    <a:xfrm>
                      <a:off x="0" y="0"/>
                      <a:ext cx="4838700" cy="4105275"/>
                    </a:xfrm>
                    <a:prstGeom prst="rect">
                      <a:avLst/>
                    </a:prstGeom>
                  </pic:spPr>
                </pic:pic>
              </a:graphicData>
            </a:graphic>
            <wp14:sizeRelH relativeFrom="margin">
              <wp14:pctWidth>0</wp14:pctWidth>
            </wp14:sizeRelH>
            <wp14:sizeRelV relativeFrom="margin">
              <wp14:pctHeight>0</wp14:pctHeight>
            </wp14:sizeRelV>
          </wp:anchor>
        </w:drawing>
      </w:r>
    </w:p>
    <w:p w14:paraId="79D69F39" w14:textId="477BD362" w:rsidR="00060F66" w:rsidRDefault="00DB44A3" w:rsidP="00060F66">
      <w:pPr>
        <w:rPr>
          <w:rFonts w:ascii="Verdana" w:hAnsi="Verdana"/>
          <w:sz w:val="22"/>
          <w:szCs w:val="22"/>
        </w:rPr>
      </w:pPr>
      <w:r>
        <w:rPr>
          <w:noProof/>
        </w:rPr>
        <mc:AlternateContent>
          <mc:Choice Requires="wps">
            <w:drawing>
              <wp:anchor distT="0" distB="0" distL="114300" distR="114300" simplePos="0" relativeHeight="251741184" behindDoc="1" locked="0" layoutInCell="1" allowOverlap="1" wp14:anchorId="1491E043" wp14:editId="4A7503D3">
                <wp:simplePos x="0" y="0"/>
                <wp:positionH relativeFrom="column">
                  <wp:posOffset>0</wp:posOffset>
                </wp:positionH>
                <wp:positionV relativeFrom="paragraph">
                  <wp:posOffset>3971290</wp:posOffset>
                </wp:positionV>
                <wp:extent cx="4618355" cy="635"/>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14:paraId="4C0B6D9C" w14:textId="5CC56703" w:rsidR="00DB44A3" w:rsidRPr="00111243" w:rsidRDefault="00DB44A3" w:rsidP="00DB44A3">
                            <w:pPr>
                              <w:pStyle w:val="Legenda"/>
                              <w:rPr>
                                <w:rFonts w:ascii="Verdana" w:hAnsi="Verdana"/>
                                <w:b w:val="0"/>
                                <w:i/>
                                <w:noProof/>
                              </w:rPr>
                            </w:pPr>
                            <w:r w:rsidRPr="00111243">
                              <w:rPr>
                                <w:rFonts w:ascii="Verdana" w:hAnsi="Verdana"/>
                                <w:b w:val="0"/>
                                <w:i/>
                              </w:rPr>
                              <w:t xml:space="preserve">Figure </w:t>
                            </w:r>
                            <w:r w:rsidR="00111243" w:rsidRPr="00111243">
                              <w:rPr>
                                <w:rFonts w:ascii="Verdana" w:hAnsi="Verdana"/>
                                <w:b w:val="0"/>
                                <w:i/>
                              </w:rPr>
                              <w:t>8.1</w:t>
                            </w:r>
                            <w:r w:rsidR="00111243">
                              <w:rPr>
                                <w:rFonts w:ascii="Verdana" w:hAnsi="Verdana"/>
                                <w:b w:val="0"/>
                                <w:i/>
                              </w:rPr>
                              <w:t>:</w:t>
                            </w:r>
                            <w:r w:rsidRPr="00111243">
                              <w:rPr>
                                <w:rFonts w:ascii="Verdana" w:hAnsi="Verdana"/>
                                <w:b w:val="0"/>
                                <w:i/>
                              </w:rPr>
                              <w:t xml:space="preserve"> Code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E043" id="Caixa de texto 39" o:spid="_x0000_s1035" type="#_x0000_t202" style="position:absolute;margin-left:0;margin-top:312.7pt;width:363.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" stroked="f">
                <v:textbox style="mso-fit-shape-to-text:t" inset="0,0,0,0">
                  <w:txbxContent>
                    <w:p w14:paraId="4C0B6D9C" w14:textId="5CC56703" w:rsidR="00DB44A3" w:rsidRPr="00111243" w:rsidRDefault="00DB44A3" w:rsidP="00DB44A3">
                      <w:pPr>
                        <w:pStyle w:val="Legenda"/>
                        <w:rPr>
                          <w:rFonts w:ascii="Verdana" w:hAnsi="Verdana"/>
                          <w:b w:val="0"/>
                          <w:i/>
                          <w:noProof/>
                        </w:rPr>
                      </w:pPr>
                      <w:r w:rsidRPr="00111243">
                        <w:rPr>
                          <w:rFonts w:ascii="Verdana" w:hAnsi="Verdana"/>
                          <w:b w:val="0"/>
                          <w:i/>
                        </w:rPr>
                        <w:t xml:space="preserve">Figure </w:t>
                      </w:r>
                      <w:r w:rsidR="00111243" w:rsidRPr="00111243">
                        <w:rPr>
                          <w:rFonts w:ascii="Verdana" w:hAnsi="Verdana"/>
                          <w:b w:val="0"/>
                          <w:i/>
                        </w:rPr>
                        <w:t>8.1</w:t>
                      </w:r>
                      <w:r w:rsidR="00111243">
                        <w:rPr>
                          <w:rFonts w:ascii="Verdana" w:hAnsi="Verdana"/>
                          <w:b w:val="0"/>
                          <w:i/>
                        </w:rPr>
                        <w:t>:</w:t>
                      </w:r>
                      <w:r w:rsidRPr="00111243">
                        <w:rPr>
                          <w:rFonts w:ascii="Verdana" w:hAnsi="Verdana"/>
                          <w:b w:val="0"/>
                          <w:i/>
                        </w:rPr>
                        <w:t xml:space="preserve"> Code result</w:t>
                      </w:r>
                    </w:p>
                  </w:txbxContent>
                </v:textbox>
              </v:shape>
            </w:pict>
          </mc:Fallback>
        </mc:AlternateContent>
      </w:r>
      <w:r w:rsidR="00EC6C17">
        <w:rPr>
          <w:noProof/>
        </w:rPr>
        <w:drawing>
          <wp:anchor distT="0" distB="0" distL="114300" distR="114300" simplePos="0" relativeHeight="251675648" behindDoc="0" locked="0" layoutInCell="1" allowOverlap="1" wp14:anchorId="5F51549E" wp14:editId="75AC56DE">
            <wp:simplePos x="0" y="0"/>
            <wp:positionH relativeFrom="margin">
              <wp:align>left</wp:align>
            </wp:positionH>
            <wp:positionV relativeFrom="paragraph">
              <wp:posOffset>29845</wp:posOffset>
            </wp:positionV>
            <wp:extent cx="4618754" cy="388620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2 - Step2.png"/>
                    <pic:cNvPicPr/>
                  </pic:nvPicPr>
                  <pic:blipFill>
                    <a:blip r:embed="rId24">
                      <a:extLst>
                        <a:ext uri="{28A0092B-C50C-407E-A947-70E740481C1C}">
                          <a14:useLocalDpi xmlns:a14="http://schemas.microsoft.com/office/drawing/2010/main" val="0"/>
                        </a:ext>
                      </a:extLst>
                    </a:blip>
                    <a:stretch>
                      <a:fillRect/>
                    </a:stretch>
                  </pic:blipFill>
                  <pic:spPr>
                    <a:xfrm>
                      <a:off x="0" y="0"/>
                      <a:ext cx="4618754" cy="3886200"/>
                    </a:xfrm>
                    <a:prstGeom prst="rect">
                      <a:avLst/>
                    </a:prstGeom>
                  </pic:spPr>
                </pic:pic>
              </a:graphicData>
            </a:graphic>
          </wp:anchor>
        </w:drawing>
      </w:r>
    </w:p>
    <w:p w14:paraId="2B883A61" w14:textId="77777777" w:rsidR="00DB44A3" w:rsidRDefault="00DB44A3" w:rsidP="00060F66">
      <w:pPr>
        <w:rPr>
          <w:rFonts w:ascii="Verdana" w:hAnsi="Verdana"/>
          <w:sz w:val="22"/>
          <w:szCs w:val="22"/>
        </w:rPr>
      </w:pPr>
    </w:p>
    <w:p w14:paraId="0985127D" w14:textId="610F85AD" w:rsidR="00EC6C17" w:rsidRDefault="00060F66" w:rsidP="00060F66">
      <w:pPr>
        <w:rPr>
          <w:rFonts w:ascii="Verdana" w:hAnsi="Verdana"/>
          <w:sz w:val="22"/>
          <w:szCs w:val="22"/>
        </w:rPr>
      </w:pPr>
      <w:r>
        <w:rPr>
          <w:rFonts w:ascii="Verdana" w:hAnsi="Verdana"/>
          <w:sz w:val="22"/>
          <w:szCs w:val="22"/>
        </w:rPr>
        <w:t xml:space="preserve">The image above </w:t>
      </w:r>
      <w:r w:rsidR="00DC4A52">
        <w:rPr>
          <w:rFonts w:ascii="Verdana" w:hAnsi="Verdana"/>
          <w:sz w:val="22"/>
          <w:szCs w:val="22"/>
        </w:rPr>
        <w:t>shows</w:t>
      </w:r>
      <w:r>
        <w:rPr>
          <w:rFonts w:ascii="Verdana" w:hAnsi="Verdana"/>
          <w:sz w:val="22"/>
          <w:szCs w:val="22"/>
        </w:rPr>
        <w:t xml:space="preserve"> the result of the for statement without the if</w:t>
      </w:r>
      <w:r w:rsidR="00DC4A52">
        <w:rPr>
          <w:rFonts w:ascii="Verdana" w:hAnsi="Verdana"/>
          <w:sz w:val="22"/>
          <w:szCs w:val="22"/>
        </w:rPr>
        <w:t>’s</w:t>
      </w:r>
      <w:r>
        <w:rPr>
          <w:rFonts w:ascii="Verdana" w:hAnsi="Verdana"/>
          <w:sz w:val="22"/>
          <w:szCs w:val="22"/>
        </w:rPr>
        <w:t>.</w:t>
      </w:r>
    </w:p>
    <w:p w14:paraId="28316A64" w14:textId="77777777" w:rsidR="00DC4A52" w:rsidRDefault="00DC4A52" w:rsidP="00060F66">
      <w:pPr>
        <w:rPr>
          <w:rFonts w:ascii="Verdana" w:hAnsi="Verdana"/>
          <w:sz w:val="22"/>
          <w:szCs w:val="22"/>
        </w:rPr>
      </w:pPr>
    </w:p>
    <w:p w14:paraId="27FD0452" w14:textId="2E35DA54" w:rsidR="00C62753" w:rsidRDefault="00060F66" w:rsidP="00DC4A52">
      <w:r>
        <w:rPr>
          <w:rFonts w:ascii="Verdana" w:hAnsi="Verdana"/>
          <w:sz w:val="22"/>
          <w:szCs w:val="22"/>
        </w:rPr>
        <w:t>The if statements inside the for statement are used to define the buttons style/imagens.</w:t>
      </w:r>
      <w:r w:rsidR="00D9040C">
        <w:rPr>
          <w:rFonts w:ascii="Verdana" w:hAnsi="Verdana"/>
          <w:sz w:val="22"/>
          <w:szCs w:val="22"/>
        </w:rPr>
        <w:t xml:space="preserve"> Achieving this </w:t>
      </w:r>
      <w:r w:rsidR="00382F27">
        <w:rPr>
          <w:rFonts w:ascii="Verdana" w:hAnsi="Verdana"/>
          <w:sz w:val="22"/>
          <w:szCs w:val="22"/>
        </w:rPr>
        <w:t>way, the design asked</w:t>
      </w:r>
      <w:r w:rsidR="00D9040C">
        <w:rPr>
          <w:rFonts w:ascii="Verdana" w:hAnsi="Verdana"/>
          <w:sz w:val="22"/>
          <w:szCs w:val="22"/>
        </w:rPr>
        <w:t xml:space="preserve"> as you can see in the left image.</w:t>
      </w:r>
    </w:p>
    <w:p w14:paraId="50D40FEA" w14:textId="4D4023FE" w:rsidR="00C62753" w:rsidRDefault="00C62753" w:rsidP="00433354">
      <w:pPr>
        <w:pStyle w:val="Cabealho1"/>
        <w:numPr>
          <w:ilvl w:val="0"/>
          <w:numId w:val="0"/>
        </w:numPr>
      </w:pPr>
    </w:p>
    <w:p w14:paraId="6AFFEEED" w14:textId="7BA086D5" w:rsidR="00C62753" w:rsidRDefault="00C62753" w:rsidP="00433354">
      <w:pPr>
        <w:pStyle w:val="Cabealho1"/>
        <w:numPr>
          <w:ilvl w:val="0"/>
          <w:numId w:val="0"/>
        </w:numPr>
      </w:pPr>
    </w:p>
    <w:p w14:paraId="58619469" w14:textId="2D7C65B0" w:rsidR="00C62753" w:rsidRDefault="00C62753" w:rsidP="00433354">
      <w:pPr>
        <w:pStyle w:val="Cabealho1"/>
        <w:numPr>
          <w:ilvl w:val="0"/>
          <w:numId w:val="0"/>
        </w:numPr>
      </w:pPr>
    </w:p>
    <w:p w14:paraId="1855DAAB" w14:textId="3C8DC250" w:rsidR="00C62753" w:rsidRDefault="00C62753" w:rsidP="00433354">
      <w:pPr>
        <w:pStyle w:val="Cabealho1"/>
        <w:numPr>
          <w:ilvl w:val="0"/>
          <w:numId w:val="0"/>
        </w:numPr>
      </w:pPr>
    </w:p>
    <w:p w14:paraId="25643C39" w14:textId="46BB094E" w:rsidR="00C62753" w:rsidRDefault="00C62753" w:rsidP="00433354">
      <w:pPr>
        <w:pStyle w:val="Cabealho1"/>
        <w:numPr>
          <w:ilvl w:val="0"/>
          <w:numId w:val="0"/>
        </w:numPr>
      </w:pPr>
    </w:p>
    <w:p w14:paraId="083EF602" w14:textId="647183A3" w:rsidR="00C62753" w:rsidRDefault="00C62753" w:rsidP="00433354">
      <w:pPr>
        <w:pStyle w:val="Cabealho1"/>
        <w:numPr>
          <w:ilvl w:val="0"/>
          <w:numId w:val="0"/>
        </w:numPr>
      </w:pPr>
    </w:p>
    <w:p w14:paraId="323FBF7F" w14:textId="1C35EFB4" w:rsidR="00A17B81" w:rsidRDefault="00AC7197" w:rsidP="00433354">
      <w:pPr>
        <w:pStyle w:val="Cabealho1"/>
        <w:numPr>
          <w:ilvl w:val="0"/>
          <w:numId w:val="0"/>
        </w:numPr>
      </w:pPr>
      <w:r>
        <w:br w:type="page"/>
      </w:r>
      <w:bookmarkStart w:id="26" w:name="_Toc474151607"/>
      <w:r w:rsidR="00A17B81">
        <w:lastRenderedPageBreak/>
        <w:t>5.</w:t>
      </w:r>
      <w:r w:rsidR="00A17B81">
        <w:tab/>
      </w:r>
      <w:r w:rsidR="00A17B81" w:rsidRPr="00D42DC3">
        <w:t>TESTING</w:t>
      </w:r>
      <w:bookmarkEnd w:id="23"/>
      <w:bookmarkEnd w:id="26"/>
    </w:p>
    <w:p w14:paraId="3526290A" w14:textId="18FFDD05" w:rsidR="00CF194C" w:rsidRDefault="00CF194C" w:rsidP="00CF194C">
      <w:pPr>
        <w:widowControl w:val="0"/>
        <w:rPr>
          <w:rFonts w:ascii="Verdana" w:hAnsi="Verdana"/>
          <w:color w:val="008000"/>
          <w:sz w:val="22"/>
          <w:szCs w:val="22"/>
        </w:rPr>
      </w:pPr>
    </w:p>
    <w:p w14:paraId="470572E8" w14:textId="478A662E" w:rsidR="00235551" w:rsidRDefault="00235551" w:rsidP="00235551">
      <w:pPr>
        <w:pStyle w:val="Legenda"/>
        <w:keepNext/>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09"/>
        <w:gridCol w:w="1241"/>
      </w:tblGrid>
      <w:tr w:rsidR="007A4358" w:rsidRPr="00E44C80" w14:paraId="1EE09D69" w14:textId="77777777" w:rsidTr="007A4358">
        <w:tc>
          <w:tcPr>
            <w:tcW w:w="4406" w:type="pct"/>
            <w:tcBorders>
              <w:top w:val="single" w:sz="4" w:space="0" w:color="auto"/>
              <w:left w:val="single" w:sz="4" w:space="0" w:color="auto"/>
              <w:bottom w:val="single" w:sz="4" w:space="0" w:color="auto"/>
              <w:right w:val="single" w:sz="4" w:space="0" w:color="auto"/>
            </w:tcBorders>
            <w:shd w:val="clear" w:color="auto" w:fill="000000"/>
          </w:tcPr>
          <w:p w14:paraId="6D16D089" w14:textId="77777777" w:rsidR="007A4358" w:rsidRPr="007A4358" w:rsidRDefault="007A4358" w:rsidP="007A4358">
            <w:pPr>
              <w:pStyle w:val="Cabealho1"/>
              <w:numPr>
                <w:ilvl w:val="0"/>
                <w:numId w:val="36"/>
              </w:numPr>
              <w:spacing w:before="0" w:beforeAutospacing="0" w:after="0" w:afterAutospacing="0"/>
              <w:rPr>
                <w:sz w:val="18"/>
                <w:szCs w:val="18"/>
              </w:rPr>
            </w:pPr>
            <w:r w:rsidRPr="007A4358">
              <w:rPr>
                <w:sz w:val="18"/>
                <w:szCs w:val="18"/>
              </w:rPr>
              <w:t>System Requirements: Essential (Graphical User Interface):</w:t>
            </w:r>
          </w:p>
        </w:tc>
        <w:tc>
          <w:tcPr>
            <w:tcW w:w="594" w:type="pct"/>
            <w:tcBorders>
              <w:top w:val="single" w:sz="4" w:space="0" w:color="auto"/>
              <w:left w:val="single" w:sz="4" w:space="0" w:color="auto"/>
              <w:bottom w:val="single" w:sz="4" w:space="0" w:color="auto"/>
              <w:right w:val="single" w:sz="4" w:space="0" w:color="auto"/>
            </w:tcBorders>
            <w:shd w:val="clear" w:color="auto" w:fill="000000"/>
          </w:tcPr>
          <w:p w14:paraId="1F4B17E6" w14:textId="7512A8C1" w:rsidR="007A4358" w:rsidRPr="00E44C80" w:rsidRDefault="00430127" w:rsidP="007A4358">
            <w:pPr>
              <w:pStyle w:val="Cabealho1"/>
              <w:numPr>
                <w:ilvl w:val="0"/>
                <w:numId w:val="0"/>
              </w:numPr>
              <w:spacing w:before="0" w:beforeAutospacing="0" w:after="0" w:afterAutospacing="0"/>
              <w:ind w:left="720"/>
              <w:rPr>
                <w:sz w:val="18"/>
                <w:szCs w:val="18"/>
              </w:rPr>
            </w:pPr>
            <w:r>
              <w:rPr>
                <w:noProof/>
                <w:sz w:val="18"/>
                <w:szCs w:val="18"/>
              </w:rPr>
              <w:drawing>
                <wp:anchor distT="0" distB="0" distL="114300" distR="114300" simplePos="0" relativeHeight="251677696" behindDoc="0" locked="0" layoutInCell="1" allowOverlap="1" wp14:anchorId="1A79F9CD" wp14:editId="33BACF74">
                  <wp:simplePos x="0" y="0"/>
                  <wp:positionH relativeFrom="column">
                    <wp:posOffset>205105</wp:posOffset>
                  </wp:positionH>
                  <wp:positionV relativeFrom="paragraph">
                    <wp:posOffset>118745</wp:posOffset>
                  </wp:positionV>
                  <wp:extent cx="180975" cy="180975"/>
                  <wp:effectExtent l="0" t="0" r="9525" b="9525"/>
                  <wp:wrapNone/>
                  <wp:docPr id="4" name="Gráfico 4"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36DFD905" w14:textId="77777777" w:rsidTr="007A4358">
        <w:tc>
          <w:tcPr>
            <w:tcW w:w="4406" w:type="pct"/>
            <w:shd w:val="clear" w:color="auto" w:fill="BDD6EE"/>
          </w:tcPr>
          <w:p w14:paraId="2A038A3B" w14:textId="77777777" w:rsidR="007A4358" w:rsidRPr="00E44C80" w:rsidRDefault="007A4358" w:rsidP="00D9040C">
            <w:pPr>
              <w:rPr>
                <w:rFonts w:ascii="Verdana" w:hAnsi="Verdana"/>
                <w:sz w:val="18"/>
                <w:szCs w:val="18"/>
              </w:rPr>
            </w:pPr>
            <w:r w:rsidRPr="00E44C80">
              <w:rPr>
                <w:rFonts w:ascii="Verdana" w:hAnsi="Verdana"/>
                <w:sz w:val="18"/>
                <w:szCs w:val="18"/>
              </w:rPr>
              <w:t xml:space="preserve">13 x 16 grid of </w:t>
            </w:r>
            <w:r w:rsidRPr="00E44C80">
              <w:rPr>
                <w:rFonts w:ascii="Verdana" w:hAnsi="Verdana"/>
                <w:b/>
                <w:sz w:val="18"/>
                <w:szCs w:val="18"/>
              </w:rPr>
              <w:t>JButton</w:t>
            </w:r>
            <w:r w:rsidRPr="00E44C80">
              <w:rPr>
                <w:rFonts w:ascii="Verdana" w:hAnsi="Verdana"/>
                <w:sz w:val="18"/>
                <w:szCs w:val="18"/>
              </w:rPr>
              <w:t>’s or Icon’s.</w:t>
            </w:r>
          </w:p>
        </w:tc>
        <w:tc>
          <w:tcPr>
            <w:tcW w:w="594" w:type="pct"/>
            <w:shd w:val="clear" w:color="auto" w:fill="auto"/>
          </w:tcPr>
          <w:p w14:paraId="64DABF0A" w14:textId="3F993F00" w:rsidR="007A4358" w:rsidRPr="00E44C80" w:rsidRDefault="007A4358" w:rsidP="00D9040C">
            <w:pPr>
              <w:rPr>
                <w:rFonts w:ascii="Verdana" w:hAnsi="Verdana"/>
                <w:sz w:val="18"/>
                <w:szCs w:val="18"/>
              </w:rPr>
            </w:pPr>
          </w:p>
        </w:tc>
      </w:tr>
      <w:tr w:rsidR="007A4358" w:rsidRPr="00E44C80" w14:paraId="2018CF38" w14:textId="77777777" w:rsidTr="007A4358">
        <w:tc>
          <w:tcPr>
            <w:tcW w:w="4406" w:type="pct"/>
            <w:shd w:val="clear" w:color="auto" w:fill="FFE599"/>
          </w:tcPr>
          <w:p w14:paraId="44956E5B" w14:textId="77777777" w:rsidR="007A4358" w:rsidRPr="00E44C80" w:rsidRDefault="007A4358" w:rsidP="00D9040C">
            <w:pPr>
              <w:rPr>
                <w:rFonts w:ascii="Verdana" w:hAnsi="Verdana"/>
                <w:sz w:val="18"/>
                <w:szCs w:val="18"/>
              </w:rPr>
            </w:pPr>
            <w:r w:rsidRPr="00E44C80">
              <w:rPr>
                <w:rFonts w:ascii="Verdana" w:hAnsi="Verdana"/>
                <w:sz w:val="18"/>
                <w:szCs w:val="18"/>
              </w:rPr>
              <w:t xml:space="preserve">4 </w:t>
            </w:r>
            <w:r w:rsidRPr="00E44C80">
              <w:rPr>
                <w:rFonts w:ascii="Verdana" w:hAnsi="Verdana"/>
                <w:b/>
                <w:sz w:val="18"/>
                <w:szCs w:val="18"/>
              </w:rPr>
              <w:t>JButton</w:t>
            </w:r>
            <w:r w:rsidRPr="00E44C80">
              <w:rPr>
                <w:rFonts w:ascii="Verdana" w:hAnsi="Verdana"/>
                <w:sz w:val="18"/>
                <w:szCs w:val="18"/>
              </w:rPr>
              <w:t>’s for the game options ‘Option 1, Option 2, Option 3’ and ‘</w:t>
            </w:r>
            <w:r w:rsidRPr="00E44C80">
              <w:rPr>
                <w:rFonts w:ascii="Verdana" w:hAnsi="Verdana"/>
                <w:i/>
                <w:sz w:val="18"/>
                <w:szCs w:val="18"/>
              </w:rPr>
              <w:t>Exit</w:t>
            </w:r>
            <w:r w:rsidRPr="00E44C80">
              <w:rPr>
                <w:rFonts w:ascii="Verdana" w:hAnsi="Verdana"/>
                <w:sz w:val="18"/>
                <w:szCs w:val="18"/>
              </w:rPr>
              <w:t>’.</w:t>
            </w:r>
          </w:p>
        </w:tc>
        <w:tc>
          <w:tcPr>
            <w:tcW w:w="594" w:type="pct"/>
            <w:shd w:val="clear" w:color="auto" w:fill="auto"/>
          </w:tcPr>
          <w:p w14:paraId="33B77539" w14:textId="758073A2"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79744" behindDoc="0" locked="0" layoutInCell="1" allowOverlap="1" wp14:anchorId="2F96DE91" wp14:editId="653271D4">
                  <wp:simplePos x="0" y="0"/>
                  <wp:positionH relativeFrom="column">
                    <wp:posOffset>203835</wp:posOffset>
                  </wp:positionH>
                  <wp:positionV relativeFrom="paragraph">
                    <wp:posOffset>2540</wp:posOffset>
                  </wp:positionV>
                  <wp:extent cx="180975" cy="180975"/>
                  <wp:effectExtent l="0" t="0" r="9525" b="9525"/>
                  <wp:wrapNone/>
                  <wp:docPr id="8" name="Gráfico 8"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558DBAFC" w14:textId="77777777" w:rsidTr="007A4358">
        <w:tc>
          <w:tcPr>
            <w:tcW w:w="4406" w:type="pct"/>
            <w:shd w:val="clear" w:color="auto" w:fill="FFE599"/>
          </w:tcPr>
          <w:p w14:paraId="72D26411" w14:textId="77777777" w:rsidR="007A4358" w:rsidRPr="00E44C80" w:rsidRDefault="007A4358" w:rsidP="00D9040C">
            <w:pPr>
              <w:rPr>
                <w:rFonts w:ascii="Verdana" w:hAnsi="Verdana"/>
                <w:sz w:val="18"/>
                <w:szCs w:val="18"/>
              </w:rPr>
            </w:pPr>
            <w:r w:rsidRPr="00E44C80">
              <w:rPr>
                <w:rFonts w:ascii="Verdana" w:hAnsi="Verdana"/>
                <w:sz w:val="18"/>
                <w:szCs w:val="18"/>
              </w:rPr>
              <w:t xml:space="preserve">3 </w:t>
            </w:r>
            <w:r w:rsidRPr="00E44C80">
              <w:rPr>
                <w:rFonts w:ascii="Verdana" w:hAnsi="Verdana"/>
                <w:b/>
                <w:sz w:val="18"/>
                <w:szCs w:val="18"/>
              </w:rPr>
              <w:t>JButton</w:t>
            </w:r>
            <w:r w:rsidRPr="00E44C80">
              <w:rPr>
                <w:rFonts w:ascii="Verdana" w:hAnsi="Verdana"/>
                <w:sz w:val="18"/>
                <w:szCs w:val="18"/>
              </w:rPr>
              <w:t>’s for ‘Act’, ‘Run’ and ‘</w:t>
            </w:r>
            <w:r w:rsidRPr="00E44C80">
              <w:rPr>
                <w:rFonts w:ascii="Verdana" w:hAnsi="Verdana"/>
                <w:i/>
                <w:sz w:val="18"/>
                <w:szCs w:val="18"/>
              </w:rPr>
              <w:t>Reset</w:t>
            </w:r>
            <w:r w:rsidRPr="00E44C80">
              <w:rPr>
                <w:rFonts w:ascii="Verdana" w:hAnsi="Verdana"/>
                <w:sz w:val="18"/>
                <w:szCs w:val="18"/>
              </w:rPr>
              <w:t>’.</w:t>
            </w:r>
          </w:p>
        </w:tc>
        <w:tc>
          <w:tcPr>
            <w:tcW w:w="594" w:type="pct"/>
            <w:shd w:val="clear" w:color="auto" w:fill="auto"/>
          </w:tcPr>
          <w:p w14:paraId="0C55E062" w14:textId="5BE116BF"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81792" behindDoc="0" locked="0" layoutInCell="1" allowOverlap="1" wp14:anchorId="4C0B7692" wp14:editId="4A17F470">
                  <wp:simplePos x="0" y="0"/>
                  <wp:positionH relativeFrom="column">
                    <wp:posOffset>213360</wp:posOffset>
                  </wp:positionH>
                  <wp:positionV relativeFrom="paragraph">
                    <wp:posOffset>-8890</wp:posOffset>
                  </wp:positionV>
                  <wp:extent cx="180975" cy="180975"/>
                  <wp:effectExtent l="0" t="0" r="9525" b="9525"/>
                  <wp:wrapNone/>
                  <wp:docPr id="10" name="Gráfico 10"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17A3D518" w14:textId="77777777" w:rsidTr="007A4358">
        <w:tc>
          <w:tcPr>
            <w:tcW w:w="4406" w:type="pct"/>
            <w:shd w:val="clear" w:color="auto" w:fill="FFE599"/>
          </w:tcPr>
          <w:p w14:paraId="394B35E8" w14:textId="77777777" w:rsidR="007A4358" w:rsidRPr="00E44C80" w:rsidRDefault="007A4358" w:rsidP="00D9040C">
            <w:pPr>
              <w:rPr>
                <w:rFonts w:ascii="Verdana" w:hAnsi="Verdana"/>
                <w:sz w:val="18"/>
                <w:szCs w:val="18"/>
              </w:rPr>
            </w:pPr>
            <w:r w:rsidRPr="00E44C80">
              <w:rPr>
                <w:rFonts w:ascii="Verdana" w:hAnsi="Verdana"/>
                <w:sz w:val="18"/>
                <w:szCs w:val="18"/>
              </w:rPr>
              <w:t xml:space="preserve">9 </w:t>
            </w:r>
            <w:r w:rsidRPr="00E44C80">
              <w:rPr>
                <w:rFonts w:ascii="Verdana" w:hAnsi="Verdana"/>
                <w:b/>
                <w:sz w:val="18"/>
                <w:szCs w:val="18"/>
              </w:rPr>
              <w:t>JButton</w:t>
            </w:r>
            <w:r w:rsidRPr="00E44C80">
              <w:rPr>
                <w:rFonts w:ascii="Verdana" w:hAnsi="Verdana"/>
                <w:sz w:val="18"/>
                <w:szCs w:val="18"/>
              </w:rPr>
              <w:t>’s for ‘</w:t>
            </w:r>
            <w:r w:rsidRPr="00E44C80">
              <w:rPr>
                <w:rFonts w:ascii="Verdana" w:hAnsi="Verdana"/>
                <w:i/>
                <w:sz w:val="18"/>
                <w:szCs w:val="18"/>
              </w:rPr>
              <w:t>Forward &gt;</w:t>
            </w:r>
            <w:r w:rsidRPr="00E44C80">
              <w:rPr>
                <w:rFonts w:ascii="Verdana" w:hAnsi="Verdana"/>
                <w:sz w:val="18"/>
                <w:szCs w:val="18"/>
              </w:rPr>
              <w:t>’, ‘Backwards &lt;’, ‘Up ^’, ‘Down v’ should move the ball in the appropriate direction by one square for each press (plus 5 blank).</w:t>
            </w:r>
          </w:p>
        </w:tc>
        <w:tc>
          <w:tcPr>
            <w:tcW w:w="594" w:type="pct"/>
            <w:shd w:val="clear" w:color="auto" w:fill="auto"/>
          </w:tcPr>
          <w:p w14:paraId="155FCF63" w14:textId="7D770F28"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83840" behindDoc="0" locked="0" layoutInCell="1" allowOverlap="1" wp14:anchorId="1B59FCBF" wp14:editId="5C230D1D">
                  <wp:simplePos x="0" y="0"/>
                  <wp:positionH relativeFrom="column">
                    <wp:posOffset>203835</wp:posOffset>
                  </wp:positionH>
                  <wp:positionV relativeFrom="paragraph">
                    <wp:posOffset>74295</wp:posOffset>
                  </wp:positionV>
                  <wp:extent cx="180975" cy="180975"/>
                  <wp:effectExtent l="0" t="0" r="9525" b="9525"/>
                  <wp:wrapNone/>
                  <wp:docPr id="11" name="Gráfico 11"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11CE4486" w14:textId="77777777" w:rsidTr="007A4358">
        <w:tc>
          <w:tcPr>
            <w:tcW w:w="4406" w:type="pct"/>
            <w:shd w:val="clear" w:color="auto" w:fill="FFE599"/>
          </w:tcPr>
          <w:p w14:paraId="0332C22E" w14:textId="77777777" w:rsidR="007A4358" w:rsidRPr="00E44C80" w:rsidRDefault="007A4358" w:rsidP="00D9040C">
            <w:pPr>
              <w:rPr>
                <w:rFonts w:ascii="Verdana" w:hAnsi="Verdana"/>
                <w:sz w:val="18"/>
                <w:szCs w:val="18"/>
              </w:rPr>
            </w:pPr>
            <w:r w:rsidRPr="00E44C80">
              <w:rPr>
                <w:rFonts w:ascii="Verdana" w:hAnsi="Verdana"/>
                <w:sz w:val="18"/>
                <w:szCs w:val="18"/>
              </w:rPr>
              <w:t>The compass icon (</w:t>
            </w:r>
            <w:proofErr w:type="spellStart"/>
            <w:r w:rsidRPr="00E44C80">
              <w:rPr>
                <w:rFonts w:ascii="Verdana" w:hAnsi="Verdana"/>
                <w:b/>
                <w:sz w:val="18"/>
                <w:szCs w:val="18"/>
              </w:rPr>
              <w:t>JButton</w:t>
            </w:r>
            <w:proofErr w:type="spellEnd"/>
            <w:r w:rsidRPr="00E44C80">
              <w:rPr>
                <w:rFonts w:ascii="Verdana" w:hAnsi="Verdana"/>
                <w:b/>
                <w:sz w:val="18"/>
                <w:szCs w:val="18"/>
              </w:rPr>
              <w:t>)</w:t>
            </w:r>
            <w:r w:rsidRPr="00E44C80">
              <w:rPr>
                <w:rFonts w:ascii="Verdana" w:hAnsi="Verdana"/>
                <w:sz w:val="18"/>
                <w:szCs w:val="18"/>
              </w:rPr>
              <w:t xml:space="preserve"> should illustrate the current direction for the ball.</w:t>
            </w:r>
          </w:p>
        </w:tc>
        <w:tc>
          <w:tcPr>
            <w:tcW w:w="594" w:type="pct"/>
            <w:shd w:val="clear" w:color="auto" w:fill="auto"/>
          </w:tcPr>
          <w:p w14:paraId="4D5004A0" w14:textId="62DF65D9" w:rsidR="007A4358" w:rsidRPr="00E44C80" w:rsidRDefault="00430127" w:rsidP="00D9040C">
            <w:pPr>
              <w:rPr>
                <w:rFonts w:ascii="Verdana" w:hAnsi="Verdana"/>
                <w:b/>
                <w:sz w:val="18"/>
                <w:szCs w:val="18"/>
              </w:rPr>
            </w:pPr>
            <w:r>
              <w:rPr>
                <w:rFonts w:ascii="Verdana" w:hAnsi="Verdana"/>
                <w:noProof/>
                <w:sz w:val="18"/>
                <w:szCs w:val="18"/>
              </w:rPr>
              <w:drawing>
                <wp:anchor distT="0" distB="0" distL="114300" distR="114300" simplePos="0" relativeHeight="251685888" behindDoc="0" locked="0" layoutInCell="1" allowOverlap="1" wp14:anchorId="2B83B8E5" wp14:editId="7D21F4A4">
                  <wp:simplePos x="0" y="0"/>
                  <wp:positionH relativeFrom="column">
                    <wp:posOffset>232410</wp:posOffset>
                  </wp:positionH>
                  <wp:positionV relativeFrom="paragraph">
                    <wp:posOffset>-10160</wp:posOffset>
                  </wp:positionV>
                  <wp:extent cx="180975" cy="180975"/>
                  <wp:effectExtent l="0" t="0" r="9525" b="9525"/>
                  <wp:wrapNone/>
                  <wp:docPr id="12" name="Gráfico 12"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2BD2E87" w14:textId="77777777" w:rsidTr="007A4358">
        <w:tc>
          <w:tcPr>
            <w:tcW w:w="4406" w:type="pct"/>
            <w:shd w:val="clear" w:color="auto" w:fill="BDD6EE"/>
          </w:tcPr>
          <w:p w14:paraId="31277D5B" w14:textId="77777777" w:rsidR="007A4358" w:rsidRPr="00E44C80" w:rsidRDefault="007A4358" w:rsidP="00D9040C">
            <w:pPr>
              <w:rPr>
                <w:rFonts w:ascii="Verdana" w:hAnsi="Verdana"/>
                <w:sz w:val="18"/>
                <w:szCs w:val="18"/>
              </w:rPr>
            </w:pPr>
            <w:r w:rsidRPr="00E44C80">
              <w:rPr>
                <w:rFonts w:ascii="Verdana" w:hAnsi="Verdana"/>
                <w:b/>
                <w:sz w:val="18"/>
                <w:szCs w:val="18"/>
              </w:rPr>
              <w:t xml:space="preserve">3 </w:t>
            </w:r>
            <w:proofErr w:type="spellStart"/>
            <w:r w:rsidRPr="00E44C80">
              <w:rPr>
                <w:rFonts w:ascii="Verdana" w:hAnsi="Verdana"/>
                <w:b/>
                <w:sz w:val="18"/>
                <w:szCs w:val="18"/>
              </w:rPr>
              <w:t>JLabel</w:t>
            </w:r>
            <w:r w:rsidRPr="00E44C80">
              <w:rPr>
                <w:rFonts w:ascii="Verdana" w:hAnsi="Verdana"/>
                <w:sz w:val="18"/>
                <w:szCs w:val="18"/>
              </w:rPr>
              <w:t>’s</w:t>
            </w:r>
            <w:proofErr w:type="spellEnd"/>
            <w:r w:rsidRPr="00E44C80">
              <w:rPr>
                <w:rFonts w:ascii="Verdana" w:hAnsi="Verdana"/>
                <w:sz w:val="18"/>
                <w:szCs w:val="18"/>
              </w:rPr>
              <w:t xml:space="preserve"> for ’Option’, ‘</w:t>
            </w:r>
            <w:r w:rsidRPr="00E44C80">
              <w:rPr>
                <w:rFonts w:ascii="Verdana" w:hAnsi="Verdana"/>
                <w:i/>
                <w:sz w:val="18"/>
                <w:szCs w:val="18"/>
              </w:rPr>
              <w:t>Square</w:t>
            </w:r>
            <w:r w:rsidRPr="00E44C80">
              <w:rPr>
                <w:rFonts w:ascii="Verdana" w:hAnsi="Verdana"/>
                <w:sz w:val="18"/>
                <w:szCs w:val="18"/>
              </w:rPr>
              <w:t>’ and ‘</w:t>
            </w:r>
            <w:r w:rsidRPr="00E44C80">
              <w:rPr>
                <w:rFonts w:ascii="Verdana" w:hAnsi="Verdana"/>
                <w:i/>
                <w:sz w:val="18"/>
                <w:szCs w:val="18"/>
              </w:rPr>
              <w:t>Direction</w:t>
            </w:r>
            <w:r w:rsidRPr="00E44C80">
              <w:rPr>
                <w:rFonts w:ascii="Verdana" w:hAnsi="Verdana"/>
                <w:sz w:val="18"/>
                <w:szCs w:val="18"/>
              </w:rPr>
              <w:t xml:space="preserve">’. </w:t>
            </w:r>
          </w:p>
        </w:tc>
        <w:tc>
          <w:tcPr>
            <w:tcW w:w="594" w:type="pct"/>
            <w:shd w:val="clear" w:color="auto" w:fill="auto"/>
          </w:tcPr>
          <w:p w14:paraId="5300DA22" w14:textId="06F975C4" w:rsidR="007A4358" w:rsidRPr="00E44C80" w:rsidRDefault="00430127" w:rsidP="00D9040C">
            <w:pPr>
              <w:rPr>
                <w:rFonts w:ascii="Verdana" w:hAnsi="Verdana"/>
                <w:b/>
                <w:sz w:val="18"/>
                <w:szCs w:val="18"/>
              </w:rPr>
            </w:pPr>
            <w:r>
              <w:rPr>
                <w:rFonts w:ascii="Verdana" w:hAnsi="Verdana"/>
                <w:noProof/>
                <w:sz w:val="18"/>
                <w:szCs w:val="18"/>
              </w:rPr>
              <w:drawing>
                <wp:anchor distT="0" distB="0" distL="114300" distR="114300" simplePos="0" relativeHeight="251687936" behindDoc="0" locked="0" layoutInCell="1" allowOverlap="1" wp14:anchorId="2B279E9F" wp14:editId="194A84DC">
                  <wp:simplePos x="0" y="0"/>
                  <wp:positionH relativeFrom="column">
                    <wp:posOffset>232410</wp:posOffset>
                  </wp:positionH>
                  <wp:positionV relativeFrom="paragraph">
                    <wp:posOffset>-31115</wp:posOffset>
                  </wp:positionV>
                  <wp:extent cx="180975" cy="180975"/>
                  <wp:effectExtent l="0" t="0" r="9525" b="9525"/>
                  <wp:wrapNone/>
                  <wp:docPr id="13" name="Gráfico 13"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FAB7489" w14:textId="77777777" w:rsidTr="007A4358">
        <w:tc>
          <w:tcPr>
            <w:tcW w:w="4406" w:type="pct"/>
            <w:shd w:val="clear" w:color="auto" w:fill="BDD6EE"/>
          </w:tcPr>
          <w:p w14:paraId="0EAEEBA1" w14:textId="77777777" w:rsidR="007A4358" w:rsidRPr="00E44C80" w:rsidRDefault="007A4358" w:rsidP="00D9040C">
            <w:pPr>
              <w:rPr>
                <w:rFonts w:ascii="Verdana" w:hAnsi="Verdana"/>
                <w:sz w:val="18"/>
                <w:szCs w:val="18"/>
              </w:rPr>
            </w:pPr>
            <w:r w:rsidRPr="00E44C80">
              <w:rPr>
                <w:rFonts w:ascii="Verdana" w:hAnsi="Verdana"/>
                <w:b/>
                <w:sz w:val="18"/>
                <w:szCs w:val="18"/>
              </w:rPr>
              <w:t xml:space="preserve">3 </w:t>
            </w:r>
            <w:proofErr w:type="spellStart"/>
            <w:r w:rsidRPr="00E44C80">
              <w:rPr>
                <w:rFonts w:ascii="Verdana" w:hAnsi="Verdana"/>
                <w:b/>
                <w:sz w:val="18"/>
                <w:szCs w:val="18"/>
              </w:rPr>
              <w:t>JTextField</w:t>
            </w:r>
            <w:r w:rsidRPr="00E44C80">
              <w:rPr>
                <w:rFonts w:ascii="Verdana" w:hAnsi="Verdana"/>
                <w:sz w:val="18"/>
                <w:szCs w:val="18"/>
              </w:rPr>
              <w:t>’s</w:t>
            </w:r>
            <w:proofErr w:type="spellEnd"/>
            <w:r w:rsidRPr="00E44C80">
              <w:rPr>
                <w:rFonts w:ascii="Verdana" w:hAnsi="Verdana"/>
                <w:sz w:val="18"/>
                <w:szCs w:val="18"/>
              </w:rPr>
              <w:t xml:space="preserve"> for the current ‘Option’, Location/</w:t>
            </w:r>
            <w:r w:rsidRPr="00E44C80">
              <w:rPr>
                <w:rFonts w:ascii="Verdana" w:hAnsi="Verdana"/>
                <w:i/>
                <w:sz w:val="18"/>
                <w:szCs w:val="18"/>
              </w:rPr>
              <w:t>’Square’</w:t>
            </w:r>
            <w:r w:rsidRPr="00E44C80">
              <w:rPr>
                <w:rFonts w:ascii="Verdana" w:hAnsi="Verdana"/>
                <w:sz w:val="18"/>
                <w:szCs w:val="18"/>
              </w:rPr>
              <w:t xml:space="preserve"> and </w:t>
            </w:r>
            <w:r w:rsidRPr="00E44C80">
              <w:rPr>
                <w:rFonts w:ascii="Verdana" w:hAnsi="Verdana"/>
                <w:i/>
                <w:sz w:val="18"/>
                <w:szCs w:val="18"/>
              </w:rPr>
              <w:t>‘Direction’</w:t>
            </w:r>
            <w:r w:rsidRPr="00E44C80">
              <w:rPr>
                <w:rFonts w:ascii="Verdana" w:hAnsi="Verdana"/>
                <w:sz w:val="18"/>
                <w:szCs w:val="18"/>
              </w:rPr>
              <w:t xml:space="preserve"> of the ball. Use the square identification method e.g. 0 to 207 and N, E etc.</w:t>
            </w:r>
          </w:p>
        </w:tc>
        <w:tc>
          <w:tcPr>
            <w:tcW w:w="594" w:type="pct"/>
            <w:shd w:val="clear" w:color="auto" w:fill="auto"/>
          </w:tcPr>
          <w:p w14:paraId="67923942" w14:textId="340FC7AB"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89984" behindDoc="0" locked="0" layoutInCell="1" allowOverlap="1" wp14:anchorId="5C6BAB8F" wp14:editId="185D16E6">
                  <wp:simplePos x="0" y="0"/>
                  <wp:positionH relativeFrom="column">
                    <wp:posOffset>213360</wp:posOffset>
                  </wp:positionH>
                  <wp:positionV relativeFrom="paragraph">
                    <wp:posOffset>52070</wp:posOffset>
                  </wp:positionV>
                  <wp:extent cx="180975" cy="180975"/>
                  <wp:effectExtent l="0" t="0" r="9525" b="9525"/>
                  <wp:wrapNone/>
                  <wp:docPr id="14" name="Gráfico 14"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305AD638" w14:textId="77777777" w:rsidTr="007A4358">
        <w:tc>
          <w:tcPr>
            <w:tcW w:w="4406" w:type="pct"/>
            <w:shd w:val="clear" w:color="auto" w:fill="BDD6EE"/>
          </w:tcPr>
          <w:p w14:paraId="1FA2AAA0" w14:textId="77777777" w:rsidR="007A4358" w:rsidRPr="00E44C80" w:rsidRDefault="007A4358" w:rsidP="00D9040C">
            <w:pPr>
              <w:rPr>
                <w:rFonts w:ascii="Verdana" w:hAnsi="Verdana"/>
                <w:sz w:val="18"/>
                <w:szCs w:val="18"/>
              </w:rPr>
            </w:pPr>
            <w:r w:rsidRPr="00E44C80">
              <w:rPr>
                <w:rFonts w:ascii="Verdana" w:hAnsi="Verdana"/>
                <w:sz w:val="18"/>
                <w:szCs w:val="18"/>
              </w:rPr>
              <w:t xml:space="preserve">3 </w:t>
            </w:r>
            <w:proofErr w:type="spellStart"/>
            <w:r w:rsidRPr="00E44C80">
              <w:rPr>
                <w:rFonts w:ascii="Verdana" w:hAnsi="Verdana"/>
                <w:b/>
                <w:sz w:val="18"/>
                <w:szCs w:val="18"/>
              </w:rPr>
              <w:t>JLabel’s</w:t>
            </w:r>
            <w:proofErr w:type="spellEnd"/>
            <w:r w:rsidRPr="00E44C80">
              <w:rPr>
                <w:rFonts w:ascii="Verdana" w:hAnsi="Verdana"/>
                <w:b/>
                <w:sz w:val="18"/>
                <w:szCs w:val="18"/>
              </w:rPr>
              <w:t xml:space="preserve"> </w:t>
            </w:r>
            <w:r w:rsidRPr="00E44C80">
              <w:rPr>
                <w:rFonts w:ascii="Verdana" w:hAnsi="Verdana"/>
                <w:sz w:val="18"/>
                <w:szCs w:val="18"/>
              </w:rPr>
              <w:t xml:space="preserve">for the ‘DIGITAL TIMER and the two ‘:’, with 3 </w:t>
            </w:r>
            <w:proofErr w:type="spellStart"/>
            <w:r w:rsidRPr="00E44C80">
              <w:rPr>
                <w:rFonts w:ascii="Verdana" w:hAnsi="Verdana"/>
                <w:b/>
                <w:sz w:val="18"/>
                <w:szCs w:val="18"/>
              </w:rPr>
              <w:t>JTextField’</w:t>
            </w:r>
            <w:r w:rsidRPr="00E44C80">
              <w:rPr>
                <w:rFonts w:ascii="Verdana" w:hAnsi="Verdana"/>
                <w:sz w:val="18"/>
                <w:szCs w:val="18"/>
              </w:rPr>
              <w:t>s</w:t>
            </w:r>
            <w:proofErr w:type="spellEnd"/>
            <w:r w:rsidRPr="00E44C80">
              <w:rPr>
                <w:rFonts w:ascii="Verdana" w:hAnsi="Verdana"/>
                <w:sz w:val="18"/>
                <w:szCs w:val="18"/>
              </w:rPr>
              <w:t xml:space="preserve"> for the hours, minutes and seconds.</w:t>
            </w:r>
          </w:p>
        </w:tc>
        <w:tc>
          <w:tcPr>
            <w:tcW w:w="594" w:type="pct"/>
            <w:shd w:val="clear" w:color="auto" w:fill="auto"/>
          </w:tcPr>
          <w:p w14:paraId="3E788388" w14:textId="58661505"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92032" behindDoc="0" locked="0" layoutInCell="1" allowOverlap="1" wp14:anchorId="5F414B10" wp14:editId="0AE17868">
                  <wp:simplePos x="0" y="0"/>
                  <wp:positionH relativeFrom="column">
                    <wp:posOffset>213360</wp:posOffset>
                  </wp:positionH>
                  <wp:positionV relativeFrom="paragraph">
                    <wp:posOffset>53340</wp:posOffset>
                  </wp:positionV>
                  <wp:extent cx="180975" cy="180975"/>
                  <wp:effectExtent l="0" t="0" r="9525" b="9525"/>
                  <wp:wrapNone/>
                  <wp:docPr id="15" name="Gráfico 15"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28EE2994" w14:textId="77777777" w:rsidTr="007A4358">
        <w:tc>
          <w:tcPr>
            <w:tcW w:w="4406" w:type="pct"/>
            <w:shd w:val="clear" w:color="auto" w:fill="BDD6EE"/>
          </w:tcPr>
          <w:p w14:paraId="27D8E5B5" w14:textId="77777777" w:rsidR="007A4358" w:rsidRPr="00E44C80" w:rsidRDefault="007A4358" w:rsidP="00D9040C">
            <w:pPr>
              <w:rPr>
                <w:rFonts w:ascii="Verdana" w:hAnsi="Verdana"/>
                <w:sz w:val="18"/>
                <w:szCs w:val="18"/>
              </w:rPr>
            </w:pPr>
            <w:r w:rsidRPr="00E44C80">
              <w:rPr>
                <w:rFonts w:ascii="Verdana" w:hAnsi="Verdana"/>
                <w:sz w:val="18"/>
                <w:szCs w:val="18"/>
              </w:rPr>
              <w:t xml:space="preserve">Create a </w:t>
            </w:r>
            <w:proofErr w:type="spellStart"/>
            <w:r w:rsidRPr="00E44C80">
              <w:rPr>
                <w:rFonts w:ascii="Verdana" w:hAnsi="Verdana"/>
                <w:b/>
                <w:bCs/>
                <w:sz w:val="18"/>
                <w:szCs w:val="18"/>
              </w:rPr>
              <w:t>JFrame</w:t>
            </w:r>
            <w:proofErr w:type="spellEnd"/>
            <w:r w:rsidRPr="00E44C80">
              <w:rPr>
                <w:rFonts w:ascii="Verdana" w:hAnsi="Verdana"/>
                <w:sz w:val="18"/>
                <w:szCs w:val="18"/>
              </w:rPr>
              <w:t xml:space="preserve"> application, which opens to the set size (775 * 650).</w:t>
            </w:r>
          </w:p>
        </w:tc>
        <w:tc>
          <w:tcPr>
            <w:tcW w:w="594" w:type="pct"/>
            <w:shd w:val="clear" w:color="auto" w:fill="auto"/>
          </w:tcPr>
          <w:p w14:paraId="46F10F8B" w14:textId="53AE2F29" w:rsidR="007A4358" w:rsidRPr="00E44C80" w:rsidRDefault="00430127" w:rsidP="00D9040C">
            <w:pPr>
              <w:rPr>
                <w:rFonts w:ascii="Verdana" w:hAnsi="Verdana"/>
                <w:b/>
                <w:bCs/>
                <w:sz w:val="18"/>
                <w:szCs w:val="18"/>
              </w:rPr>
            </w:pPr>
            <w:r>
              <w:rPr>
                <w:rFonts w:ascii="Verdana" w:hAnsi="Verdana"/>
                <w:noProof/>
                <w:sz w:val="18"/>
                <w:szCs w:val="18"/>
              </w:rPr>
              <w:drawing>
                <wp:anchor distT="0" distB="0" distL="114300" distR="114300" simplePos="0" relativeHeight="251694080" behindDoc="0" locked="0" layoutInCell="1" allowOverlap="1" wp14:anchorId="5C5408BE" wp14:editId="1F220900">
                  <wp:simplePos x="0" y="0"/>
                  <wp:positionH relativeFrom="column">
                    <wp:posOffset>232410</wp:posOffset>
                  </wp:positionH>
                  <wp:positionV relativeFrom="paragraph">
                    <wp:posOffset>-1905</wp:posOffset>
                  </wp:positionV>
                  <wp:extent cx="180975" cy="180975"/>
                  <wp:effectExtent l="0" t="0" r="9525" b="9525"/>
                  <wp:wrapNone/>
                  <wp:docPr id="16" name="Gráfico 16"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198B8896" w14:textId="77777777" w:rsidTr="007A4358">
        <w:tc>
          <w:tcPr>
            <w:tcW w:w="4406" w:type="pct"/>
            <w:shd w:val="clear" w:color="auto" w:fill="BDD6EE"/>
          </w:tcPr>
          <w:p w14:paraId="53BDE3B0" w14:textId="77777777" w:rsidR="007A4358" w:rsidRPr="00E44C80" w:rsidRDefault="007A4358" w:rsidP="00D9040C">
            <w:pPr>
              <w:rPr>
                <w:rFonts w:ascii="Verdana" w:hAnsi="Verdana"/>
                <w:sz w:val="18"/>
                <w:szCs w:val="18"/>
              </w:rPr>
            </w:pPr>
            <w:proofErr w:type="spellStart"/>
            <w:r w:rsidRPr="00E44C80">
              <w:rPr>
                <w:rFonts w:ascii="Verdana" w:hAnsi="Verdana"/>
                <w:b/>
                <w:bCs/>
                <w:sz w:val="18"/>
                <w:szCs w:val="18"/>
              </w:rPr>
              <w:t>JFrame</w:t>
            </w:r>
            <w:proofErr w:type="spellEnd"/>
            <w:r w:rsidRPr="00E44C80">
              <w:rPr>
                <w:rFonts w:ascii="Verdana" w:hAnsi="Verdana"/>
                <w:sz w:val="18"/>
                <w:szCs w:val="18"/>
              </w:rPr>
              <w:t xml:space="preserve"> title set as "</w:t>
            </w:r>
            <w:proofErr w:type="spellStart"/>
            <w:r w:rsidRPr="00E44C80">
              <w:rPr>
                <w:rFonts w:ascii="Verdana" w:hAnsi="Verdana"/>
                <w:i/>
                <w:sz w:val="18"/>
                <w:szCs w:val="18"/>
              </w:rPr>
              <w:t>CBallMaze</w:t>
            </w:r>
            <w:proofErr w:type="spellEnd"/>
            <w:r w:rsidRPr="00E44C80">
              <w:rPr>
                <w:rFonts w:ascii="Verdana" w:hAnsi="Verdana"/>
                <w:i/>
                <w:sz w:val="18"/>
                <w:szCs w:val="18"/>
              </w:rPr>
              <w:t xml:space="preserve"> – Ball Maze Application</w:t>
            </w:r>
            <w:r w:rsidRPr="00E44C80">
              <w:rPr>
                <w:rFonts w:ascii="Verdana" w:hAnsi="Verdana"/>
                <w:sz w:val="18"/>
                <w:szCs w:val="18"/>
              </w:rPr>
              <w:t>".</w:t>
            </w:r>
          </w:p>
        </w:tc>
        <w:tc>
          <w:tcPr>
            <w:tcW w:w="594" w:type="pct"/>
            <w:shd w:val="clear" w:color="auto" w:fill="auto"/>
          </w:tcPr>
          <w:p w14:paraId="36D4B75F" w14:textId="6B1DA627" w:rsidR="007A4358" w:rsidRPr="00E44C80" w:rsidRDefault="00430127" w:rsidP="00D9040C">
            <w:pPr>
              <w:rPr>
                <w:rFonts w:ascii="Verdana" w:hAnsi="Verdana"/>
                <w:b/>
                <w:bCs/>
                <w:sz w:val="18"/>
                <w:szCs w:val="18"/>
              </w:rPr>
            </w:pPr>
            <w:r>
              <w:rPr>
                <w:rFonts w:ascii="Verdana" w:hAnsi="Verdana"/>
                <w:noProof/>
                <w:sz w:val="18"/>
                <w:szCs w:val="18"/>
              </w:rPr>
              <w:drawing>
                <wp:anchor distT="0" distB="0" distL="114300" distR="114300" simplePos="0" relativeHeight="251696128" behindDoc="0" locked="0" layoutInCell="1" allowOverlap="1" wp14:anchorId="6B7C04BA" wp14:editId="241459CA">
                  <wp:simplePos x="0" y="0"/>
                  <wp:positionH relativeFrom="column">
                    <wp:posOffset>203835</wp:posOffset>
                  </wp:positionH>
                  <wp:positionV relativeFrom="paragraph">
                    <wp:posOffset>5080</wp:posOffset>
                  </wp:positionV>
                  <wp:extent cx="180975" cy="180975"/>
                  <wp:effectExtent l="0" t="0" r="9525" b="9525"/>
                  <wp:wrapNone/>
                  <wp:docPr id="17" name="Gráfico 17"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2C2BAA2" w14:textId="77777777" w:rsidTr="007A4358">
        <w:tc>
          <w:tcPr>
            <w:tcW w:w="4406" w:type="pct"/>
            <w:shd w:val="clear" w:color="auto" w:fill="000000"/>
          </w:tcPr>
          <w:p w14:paraId="1903AA80" w14:textId="77777777" w:rsidR="007A4358" w:rsidRPr="00E44C80" w:rsidRDefault="007A4358" w:rsidP="00D9040C">
            <w:pPr>
              <w:pStyle w:val="Cabealho1"/>
              <w:spacing w:before="0" w:beforeAutospacing="0" w:after="0" w:afterAutospacing="0"/>
              <w:rPr>
                <w:sz w:val="18"/>
                <w:szCs w:val="18"/>
              </w:rPr>
            </w:pPr>
            <w:r w:rsidRPr="00E44C80">
              <w:rPr>
                <w:sz w:val="18"/>
                <w:szCs w:val="18"/>
              </w:rPr>
              <w:t>System Requirements: Additional (Functionality &amp; Complexity):</w:t>
            </w:r>
          </w:p>
        </w:tc>
        <w:tc>
          <w:tcPr>
            <w:tcW w:w="594" w:type="pct"/>
            <w:shd w:val="clear" w:color="auto" w:fill="000000"/>
          </w:tcPr>
          <w:p w14:paraId="3CB0B955" w14:textId="77777777" w:rsidR="007A4358" w:rsidRPr="00E44C80" w:rsidRDefault="007A4358" w:rsidP="007A4358">
            <w:pPr>
              <w:pStyle w:val="Cabealho1"/>
              <w:numPr>
                <w:ilvl w:val="0"/>
                <w:numId w:val="0"/>
              </w:numPr>
              <w:spacing w:before="0" w:beforeAutospacing="0" w:after="0" w:afterAutospacing="0"/>
              <w:ind w:left="720"/>
              <w:rPr>
                <w:sz w:val="18"/>
                <w:szCs w:val="18"/>
              </w:rPr>
            </w:pPr>
          </w:p>
        </w:tc>
      </w:tr>
      <w:tr w:rsidR="007A4358" w:rsidRPr="00E44C80" w14:paraId="0BD387F7" w14:textId="77777777" w:rsidTr="007A4358">
        <w:trPr>
          <w:trHeight w:val="314"/>
        </w:trPr>
        <w:tc>
          <w:tcPr>
            <w:tcW w:w="4406" w:type="pct"/>
            <w:shd w:val="clear" w:color="auto" w:fill="BDD6EE"/>
          </w:tcPr>
          <w:p w14:paraId="637EC100" w14:textId="77777777" w:rsidR="007A4358" w:rsidRPr="00E44C80" w:rsidRDefault="007A4358" w:rsidP="00D9040C">
            <w:pPr>
              <w:rPr>
                <w:rFonts w:ascii="Verdana" w:hAnsi="Verdana"/>
                <w:sz w:val="18"/>
                <w:szCs w:val="18"/>
              </w:rPr>
            </w:pPr>
            <w:r w:rsidRPr="00E44C80">
              <w:rPr>
                <w:rFonts w:ascii="Verdana" w:hAnsi="Verdana"/>
                <w:sz w:val="18"/>
                <w:szCs w:val="18"/>
              </w:rPr>
              <w:t xml:space="preserve">Application icon for the </w:t>
            </w:r>
            <w:proofErr w:type="spellStart"/>
            <w:r w:rsidRPr="00E44C80">
              <w:rPr>
                <w:rFonts w:ascii="Verdana" w:hAnsi="Verdana"/>
                <w:b/>
                <w:sz w:val="18"/>
                <w:szCs w:val="18"/>
              </w:rPr>
              <w:t>JFrame</w:t>
            </w:r>
            <w:proofErr w:type="spellEnd"/>
            <w:r w:rsidRPr="00E44C80">
              <w:rPr>
                <w:rFonts w:ascii="Verdana" w:hAnsi="Verdana"/>
                <w:sz w:val="18"/>
                <w:szCs w:val="18"/>
              </w:rPr>
              <w:t xml:space="preserve"> used (Windows only).</w:t>
            </w:r>
          </w:p>
        </w:tc>
        <w:tc>
          <w:tcPr>
            <w:tcW w:w="594" w:type="pct"/>
            <w:shd w:val="clear" w:color="auto" w:fill="auto"/>
          </w:tcPr>
          <w:p w14:paraId="10BF0946" w14:textId="1C5ABFB3"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698176" behindDoc="0" locked="0" layoutInCell="1" allowOverlap="1" wp14:anchorId="60790945" wp14:editId="5EC34CBA">
                  <wp:simplePos x="0" y="0"/>
                  <wp:positionH relativeFrom="column">
                    <wp:posOffset>222885</wp:posOffset>
                  </wp:positionH>
                  <wp:positionV relativeFrom="paragraph">
                    <wp:posOffset>29210</wp:posOffset>
                  </wp:positionV>
                  <wp:extent cx="180975" cy="180975"/>
                  <wp:effectExtent l="0" t="0" r="9525" b="9525"/>
                  <wp:wrapNone/>
                  <wp:docPr id="18" name="Gráfico 18"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E7B49FF" w14:textId="77777777" w:rsidTr="007A4358">
        <w:tc>
          <w:tcPr>
            <w:tcW w:w="4406" w:type="pct"/>
            <w:shd w:val="clear" w:color="auto" w:fill="FFE599"/>
          </w:tcPr>
          <w:p w14:paraId="4D13D7C9" w14:textId="77777777" w:rsidR="007A4358" w:rsidRPr="00E44C80" w:rsidRDefault="007A4358" w:rsidP="00D9040C">
            <w:pPr>
              <w:rPr>
                <w:rFonts w:ascii="Verdana" w:hAnsi="Verdana"/>
                <w:sz w:val="18"/>
                <w:szCs w:val="18"/>
              </w:rPr>
            </w:pPr>
            <w:r w:rsidRPr="00E44C80">
              <w:rPr>
                <w:rFonts w:ascii="Verdana" w:hAnsi="Verdana"/>
                <w:sz w:val="18"/>
                <w:szCs w:val="18"/>
              </w:rPr>
              <w:t>Application dock icon.</w:t>
            </w:r>
          </w:p>
        </w:tc>
        <w:tc>
          <w:tcPr>
            <w:tcW w:w="594" w:type="pct"/>
            <w:shd w:val="clear" w:color="auto" w:fill="auto"/>
          </w:tcPr>
          <w:p w14:paraId="0D4A17AF" w14:textId="6A59DF60"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00224" behindDoc="0" locked="0" layoutInCell="1" allowOverlap="1" wp14:anchorId="14DB66AE" wp14:editId="4AF68E80">
                  <wp:simplePos x="0" y="0"/>
                  <wp:positionH relativeFrom="column">
                    <wp:posOffset>241935</wp:posOffset>
                  </wp:positionH>
                  <wp:positionV relativeFrom="paragraph">
                    <wp:posOffset>-14605</wp:posOffset>
                  </wp:positionV>
                  <wp:extent cx="180975" cy="180975"/>
                  <wp:effectExtent l="0" t="0" r="9525" b="9525"/>
                  <wp:wrapNone/>
                  <wp:docPr id="19" name="Gráfico 19"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2356F121" w14:textId="77777777" w:rsidTr="007A4358">
        <w:tc>
          <w:tcPr>
            <w:tcW w:w="4406" w:type="pct"/>
            <w:shd w:val="clear" w:color="auto" w:fill="FFE599"/>
          </w:tcPr>
          <w:p w14:paraId="0AD2A909" w14:textId="77777777" w:rsidR="007A4358" w:rsidRPr="00E44C80" w:rsidRDefault="007A4358" w:rsidP="00D9040C">
            <w:pPr>
              <w:rPr>
                <w:rFonts w:ascii="Verdana" w:hAnsi="Verdana"/>
                <w:sz w:val="18"/>
                <w:szCs w:val="18"/>
              </w:rPr>
            </w:pPr>
            <w:r w:rsidRPr="00E44C80">
              <w:rPr>
                <w:rFonts w:ascii="Verdana" w:hAnsi="Verdana"/>
                <w:sz w:val="18"/>
                <w:szCs w:val="18"/>
              </w:rPr>
              <w:t xml:space="preserve">The ‘Run’ </w:t>
            </w:r>
            <w:proofErr w:type="spellStart"/>
            <w:r w:rsidRPr="00E44C80">
              <w:rPr>
                <w:rFonts w:ascii="Verdana" w:hAnsi="Verdana"/>
                <w:b/>
                <w:sz w:val="18"/>
                <w:szCs w:val="18"/>
              </w:rPr>
              <w:t>JButton</w:t>
            </w:r>
            <w:proofErr w:type="spellEnd"/>
            <w:r w:rsidRPr="00E44C80">
              <w:rPr>
                <w:rFonts w:ascii="Verdana" w:hAnsi="Verdana"/>
                <w:sz w:val="18"/>
                <w:szCs w:val="18"/>
              </w:rPr>
              <w:t xml:space="preserve"> should show the ball moving between the continuously from the initial position (Option 1 – default opening state – ball top right-hand corner) to the end position at the grey square/tile (bottom left-hand corner.</w:t>
            </w:r>
          </w:p>
        </w:tc>
        <w:tc>
          <w:tcPr>
            <w:tcW w:w="594" w:type="pct"/>
            <w:shd w:val="clear" w:color="auto" w:fill="auto"/>
          </w:tcPr>
          <w:p w14:paraId="4EAB793D" w14:textId="3242D0CC"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02272" behindDoc="0" locked="0" layoutInCell="1" allowOverlap="1" wp14:anchorId="4850F967" wp14:editId="6D05AAE8">
                  <wp:simplePos x="0" y="0"/>
                  <wp:positionH relativeFrom="column">
                    <wp:posOffset>241935</wp:posOffset>
                  </wp:positionH>
                  <wp:positionV relativeFrom="paragraph">
                    <wp:posOffset>116205</wp:posOffset>
                  </wp:positionV>
                  <wp:extent cx="180975" cy="180975"/>
                  <wp:effectExtent l="0" t="0" r="9525" b="9525"/>
                  <wp:wrapNone/>
                  <wp:docPr id="20" name="Gráfico 20"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B442587" w14:textId="77777777" w:rsidTr="007A4358">
        <w:tc>
          <w:tcPr>
            <w:tcW w:w="4406" w:type="pct"/>
            <w:shd w:val="clear" w:color="auto" w:fill="FFE599"/>
          </w:tcPr>
          <w:p w14:paraId="596D3BE7" w14:textId="77777777" w:rsidR="007A4358" w:rsidRPr="00E44C80" w:rsidRDefault="007A4358" w:rsidP="00D9040C">
            <w:pPr>
              <w:rPr>
                <w:rFonts w:ascii="Verdana" w:hAnsi="Verdana"/>
                <w:sz w:val="18"/>
                <w:szCs w:val="18"/>
              </w:rPr>
            </w:pPr>
            <w:r w:rsidRPr="00E44C80">
              <w:rPr>
                <w:rFonts w:ascii="Verdana" w:hAnsi="Verdana"/>
                <w:sz w:val="18"/>
                <w:szCs w:val="18"/>
              </w:rPr>
              <w:t xml:space="preserve">The ‘Reset’ </w:t>
            </w:r>
            <w:proofErr w:type="spellStart"/>
            <w:r w:rsidRPr="00E44C80">
              <w:rPr>
                <w:rFonts w:ascii="Verdana" w:hAnsi="Verdana"/>
                <w:b/>
                <w:sz w:val="18"/>
                <w:szCs w:val="18"/>
              </w:rPr>
              <w:t>JButton</w:t>
            </w:r>
            <w:proofErr w:type="spellEnd"/>
            <w:r w:rsidRPr="00E44C80">
              <w:rPr>
                <w:rFonts w:ascii="Verdana" w:hAnsi="Verdana"/>
                <w:sz w:val="18"/>
                <w:szCs w:val="18"/>
              </w:rPr>
              <w:t xml:space="preserve"> should clear/reset the application to its starting/default opening state.</w:t>
            </w:r>
          </w:p>
        </w:tc>
        <w:tc>
          <w:tcPr>
            <w:tcW w:w="594" w:type="pct"/>
            <w:shd w:val="clear" w:color="auto" w:fill="auto"/>
          </w:tcPr>
          <w:p w14:paraId="4EA0009B" w14:textId="4DE97CE1"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04320" behindDoc="0" locked="0" layoutInCell="1" allowOverlap="1" wp14:anchorId="1168A154" wp14:editId="24551E22">
                  <wp:simplePos x="0" y="0"/>
                  <wp:positionH relativeFrom="column">
                    <wp:posOffset>241935</wp:posOffset>
                  </wp:positionH>
                  <wp:positionV relativeFrom="paragraph">
                    <wp:posOffset>-20955</wp:posOffset>
                  </wp:positionV>
                  <wp:extent cx="180975" cy="180975"/>
                  <wp:effectExtent l="0" t="0" r="9525" b="9525"/>
                  <wp:wrapNone/>
                  <wp:docPr id="21" name="Gráfico 21"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7EBFBF1F" w14:textId="77777777" w:rsidTr="007A4358">
        <w:tc>
          <w:tcPr>
            <w:tcW w:w="4406" w:type="pct"/>
            <w:shd w:val="clear" w:color="auto" w:fill="FFE599"/>
          </w:tcPr>
          <w:p w14:paraId="3060A979" w14:textId="77777777" w:rsidR="007A4358" w:rsidRPr="00E44C80" w:rsidRDefault="007A4358" w:rsidP="00D9040C">
            <w:pPr>
              <w:rPr>
                <w:rFonts w:ascii="Verdana" w:hAnsi="Verdana"/>
                <w:sz w:val="18"/>
                <w:szCs w:val="18"/>
              </w:rPr>
            </w:pPr>
            <w:r w:rsidRPr="00E44C80">
              <w:rPr>
                <w:rFonts w:ascii="Verdana" w:hAnsi="Verdana"/>
                <w:sz w:val="18"/>
                <w:szCs w:val="18"/>
              </w:rPr>
              <w:t xml:space="preserve">The ‘Act’ </w:t>
            </w:r>
            <w:proofErr w:type="spellStart"/>
            <w:r w:rsidRPr="00E44C80">
              <w:rPr>
                <w:rFonts w:ascii="Verdana" w:hAnsi="Verdana"/>
                <w:b/>
                <w:sz w:val="18"/>
                <w:szCs w:val="18"/>
              </w:rPr>
              <w:t>JButton</w:t>
            </w:r>
            <w:proofErr w:type="spellEnd"/>
            <w:r w:rsidRPr="00E44C80">
              <w:rPr>
                <w:rFonts w:ascii="Verdana" w:hAnsi="Verdana"/>
                <w:sz w:val="18"/>
                <w:szCs w:val="18"/>
              </w:rPr>
              <w:t xml:space="preserve"> should step through the above ‘Run’ sequence one move at a time.</w:t>
            </w:r>
          </w:p>
        </w:tc>
        <w:tc>
          <w:tcPr>
            <w:tcW w:w="594" w:type="pct"/>
            <w:shd w:val="clear" w:color="auto" w:fill="auto"/>
          </w:tcPr>
          <w:p w14:paraId="0752637F" w14:textId="0A575286"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06368" behindDoc="0" locked="0" layoutInCell="1" allowOverlap="1" wp14:anchorId="530587D1" wp14:editId="62F37EAC">
                  <wp:simplePos x="0" y="0"/>
                  <wp:positionH relativeFrom="column">
                    <wp:posOffset>232410</wp:posOffset>
                  </wp:positionH>
                  <wp:positionV relativeFrom="paragraph">
                    <wp:posOffset>-13970</wp:posOffset>
                  </wp:positionV>
                  <wp:extent cx="180975" cy="180975"/>
                  <wp:effectExtent l="0" t="0" r="9525" b="9525"/>
                  <wp:wrapNone/>
                  <wp:docPr id="22" name="Gráfico 22"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4DA89266" w14:textId="77777777" w:rsidTr="007A4358">
        <w:tc>
          <w:tcPr>
            <w:tcW w:w="4406" w:type="pct"/>
            <w:shd w:val="clear" w:color="auto" w:fill="FFE599"/>
          </w:tcPr>
          <w:p w14:paraId="1D140D1D" w14:textId="77777777" w:rsidR="007A4358" w:rsidRPr="00E44C80" w:rsidRDefault="007A4358" w:rsidP="00D9040C">
            <w:pPr>
              <w:rPr>
                <w:rFonts w:ascii="Verdana" w:hAnsi="Verdana"/>
                <w:sz w:val="18"/>
                <w:szCs w:val="18"/>
              </w:rPr>
            </w:pPr>
            <w:r w:rsidRPr="00E44C80">
              <w:rPr>
                <w:rFonts w:ascii="Verdana" w:hAnsi="Verdana"/>
                <w:sz w:val="18"/>
                <w:szCs w:val="18"/>
              </w:rPr>
              <w:t>Discuss and implement the different options for the 3 configurations.</w:t>
            </w:r>
          </w:p>
        </w:tc>
        <w:tc>
          <w:tcPr>
            <w:tcW w:w="594" w:type="pct"/>
            <w:shd w:val="clear" w:color="auto" w:fill="auto"/>
          </w:tcPr>
          <w:p w14:paraId="2547C6F6" w14:textId="77777777" w:rsidR="007A4358" w:rsidRPr="00E44C80" w:rsidRDefault="007A4358" w:rsidP="00D9040C">
            <w:pPr>
              <w:rPr>
                <w:rFonts w:ascii="Verdana" w:hAnsi="Verdana"/>
                <w:sz w:val="18"/>
                <w:szCs w:val="18"/>
              </w:rPr>
            </w:pPr>
          </w:p>
        </w:tc>
      </w:tr>
      <w:tr w:rsidR="007A4358" w:rsidRPr="00E44C80" w14:paraId="06663ABF" w14:textId="77777777" w:rsidTr="007A4358">
        <w:tc>
          <w:tcPr>
            <w:tcW w:w="4406" w:type="pct"/>
            <w:shd w:val="clear" w:color="auto" w:fill="BDD6EE"/>
          </w:tcPr>
          <w:p w14:paraId="57053463" w14:textId="77777777" w:rsidR="007A4358" w:rsidRPr="00E44C80" w:rsidRDefault="007A4358" w:rsidP="00D9040C">
            <w:pPr>
              <w:rPr>
                <w:rFonts w:ascii="Verdana" w:hAnsi="Verdana"/>
                <w:sz w:val="18"/>
                <w:szCs w:val="18"/>
              </w:rPr>
            </w:pPr>
            <w:r w:rsidRPr="00E44C80">
              <w:rPr>
                <w:rFonts w:ascii="Verdana" w:hAnsi="Verdana"/>
                <w:sz w:val="18"/>
                <w:szCs w:val="18"/>
              </w:rPr>
              <w:t xml:space="preserve">The ‘Option 1, Option 2, Option 3’ </w:t>
            </w:r>
            <w:r w:rsidRPr="00E44C80">
              <w:rPr>
                <w:rFonts w:ascii="Verdana" w:hAnsi="Verdana"/>
                <w:b/>
                <w:sz w:val="18"/>
                <w:szCs w:val="18"/>
              </w:rPr>
              <w:t>JButton</w:t>
            </w:r>
            <w:r w:rsidRPr="00E44C80">
              <w:rPr>
                <w:rFonts w:ascii="Verdana" w:hAnsi="Verdana"/>
                <w:sz w:val="18"/>
                <w:szCs w:val="18"/>
              </w:rPr>
              <w:t>’s should display different tile/object configurations/locations.</w:t>
            </w:r>
          </w:p>
        </w:tc>
        <w:tc>
          <w:tcPr>
            <w:tcW w:w="594" w:type="pct"/>
            <w:shd w:val="clear" w:color="auto" w:fill="auto"/>
          </w:tcPr>
          <w:p w14:paraId="7DB791ED" w14:textId="77777777" w:rsidR="007A4358" w:rsidRPr="00E44C80" w:rsidRDefault="007A4358" w:rsidP="00D9040C">
            <w:pPr>
              <w:rPr>
                <w:rFonts w:ascii="Verdana" w:hAnsi="Verdana"/>
                <w:sz w:val="18"/>
                <w:szCs w:val="18"/>
              </w:rPr>
            </w:pPr>
          </w:p>
        </w:tc>
      </w:tr>
      <w:tr w:rsidR="007A4358" w:rsidRPr="00E44C80" w14:paraId="18FD3D8C" w14:textId="77777777" w:rsidTr="007A4358">
        <w:tc>
          <w:tcPr>
            <w:tcW w:w="4406" w:type="pct"/>
            <w:shd w:val="clear" w:color="auto" w:fill="BDD6EE"/>
          </w:tcPr>
          <w:p w14:paraId="1AE8586D" w14:textId="77777777" w:rsidR="007A4358" w:rsidRPr="00E44C80" w:rsidRDefault="007A4358" w:rsidP="00D9040C">
            <w:pPr>
              <w:rPr>
                <w:rFonts w:ascii="Verdana" w:hAnsi="Verdana"/>
                <w:sz w:val="18"/>
                <w:szCs w:val="18"/>
              </w:rPr>
            </w:pPr>
            <w:r w:rsidRPr="00E44C80">
              <w:rPr>
                <w:rFonts w:ascii="Verdana" w:hAnsi="Verdana"/>
                <w:sz w:val="18"/>
                <w:szCs w:val="18"/>
              </w:rPr>
              <w:t xml:space="preserve">A </w:t>
            </w:r>
            <w:r w:rsidRPr="00E44C80">
              <w:rPr>
                <w:rFonts w:ascii="Verdana" w:hAnsi="Verdana"/>
                <w:b/>
                <w:sz w:val="18"/>
                <w:szCs w:val="18"/>
              </w:rPr>
              <w:t>JMenuBar</w:t>
            </w:r>
            <w:r w:rsidRPr="00E44C80">
              <w:rPr>
                <w:rFonts w:ascii="Verdana" w:hAnsi="Verdana"/>
                <w:sz w:val="18"/>
                <w:szCs w:val="18"/>
              </w:rPr>
              <w:t xml:space="preserve"> could be included with </w:t>
            </w:r>
            <w:proofErr w:type="spellStart"/>
            <w:r w:rsidRPr="00E44C80">
              <w:rPr>
                <w:rFonts w:ascii="Verdana" w:hAnsi="Verdana"/>
                <w:b/>
                <w:sz w:val="18"/>
                <w:szCs w:val="18"/>
              </w:rPr>
              <w:t>JMenu</w:t>
            </w:r>
            <w:r w:rsidRPr="00E44C80">
              <w:rPr>
                <w:rFonts w:ascii="Verdana" w:hAnsi="Verdana"/>
                <w:sz w:val="18"/>
                <w:szCs w:val="18"/>
              </w:rPr>
              <w:t>’s</w:t>
            </w:r>
            <w:proofErr w:type="spellEnd"/>
            <w:r w:rsidRPr="00E44C80">
              <w:rPr>
                <w:rFonts w:ascii="Verdana" w:hAnsi="Verdana"/>
                <w:sz w:val="18"/>
                <w:szCs w:val="18"/>
              </w:rPr>
              <w:t xml:space="preserve"> for the </w:t>
            </w:r>
            <w:r w:rsidRPr="00E44C80">
              <w:rPr>
                <w:rFonts w:ascii="Verdana" w:hAnsi="Verdana"/>
                <w:i/>
                <w:sz w:val="18"/>
                <w:szCs w:val="18"/>
              </w:rPr>
              <w:t>Scenario, Edit, Controls</w:t>
            </w:r>
            <w:r w:rsidRPr="00E44C80">
              <w:rPr>
                <w:rFonts w:ascii="Verdana" w:hAnsi="Verdana"/>
                <w:sz w:val="18"/>
                <w:szCs w:val="18"/>
              </w:rPr>
              <w:t xml:space="preserve"> and </w:t>
            </w:r>
            <w:r w:rsidRPr="00E44C80">
              <w:rPr>
                <w:rFonts w:ascii="Verdana" w:hAnsi="Verdana"/>
                <w:i/>
                <w:sz w:val="18"/>
                <w:szCs w:val="18"/>
              </w:rPr>
              <w:t>Help</w:t>
            </w:r>
            <w:r w:rsidRPr="00E44C80">
              <w:rPr>
                <w:rFonts w:ascii="Verdana" w:hAnsi="Verdana"/>
                <w:sz w:val="18"/>
                <w:szCs w:val="18"/>
              </w:rPr>
              <w:t xml:space="preserve">, which include </w:t>
            </w:r>
            <w:proofErr w:type="spellStart"/>
            <w:r w:rsidRPr="00E44C80">
              <w:rPr>
                <w:rFonts w:ascii="Verdana" w:hAnsi="Verdana"/>
                <w:b/>
                <w:sz w:val="18"/>
                <w:szCs w:val="18"/>
              </w:rPr>
              <w:t>JMenuItem</w:t>
            </w:r>
            <w:r w:rsidRPr="00E44C80">
              <w:rPr>
                <w:rFonts w:ascii="Verdana" w:hAnsi="Verdana"/>
                <w:sz w:val="18"/>
                <w:szCs w:val="18"/>
              </w:rPr>
              <w:t>’s</w:t>
            </w:r>
            <w:proofErr w:type="spellEnd"/>
            <w:r w:rsidRPr="00E44C80">
              <w:rPr>
                <w:rFonts w:ascii="Verdana" w:hAnsi="Verdana"/>
                <w:sz w:val="18"/>
                <w:szCs w:val="18"/>
              </w:rPr>
              <w:t xml:space="preserve"> of </w:t>
            </w:r>
            <w:r w:rsidRPr="00E44C80">
              <w:rPr>
                <w:rFonts w:ascii="Verdana" w:hAnsi="Verdana"/>
                <w:i/>
                <w:sz w:val="18"/>
                <w:szCs w:val="18"/>
              </w:rPr>
              <w:t>Exit (Scenario)</w:t>
            </w:r>
            <w:r w:rsidRPr="00E44C80">
              <w:rPr>
                <w:rFonts w:ascii="Verdana" w:hAnsi="Verdana"/>
                <w:sz w:val="18"/>
                <w:szCs w:val="18"/>
              </w:rPr>
              <w:t xml:space="preserve">, </w:t>
            </w:r>
            <w:r w:rsidRPr="00E44C80">
              <w:rPr>
                <w:rFonts w:ascii="Verdana" w:hAnsi="Verdana"/>
                <w:i/>
                <w:sz w:val="18"/>
                <w:szCs w:val="18"/>
              </w:rPr>
              <w:t>Help Topic</w:t>
            </w:r>
            <w:r w:rsidRPr="00E44C80">
              <w:rPr>
                <w:rFonts w:ascii="Verdana" w:hAnsi="Verdana"/>
                <w:sz w:val="18"/>
                <w:szCs w:val="18"/>
              </w:rPr>
              <w:t xml:space="preserve"> and </w:t>
            </w:r>
            <w:r w:rsidRPr="00E44C80">
              <w:rPr>
                <w:rFonts w:ascii="Verdana" w:hAnsi="Verdana"/>
                <w:i/>
                <w:sz w:val="18"/>
                <w:szCs w:val="18"/>
              </w:rPr>
              <w:t>About (Help)</w:t>
            </w:r>
            <w:r w:rsidRPr="00E44C80">
              <w:rPr>
                <w:rFonts w:ascii="Verdana" w:hAnsi="Verdana"/>
                <w:sz w:val="18"/>
                <w:szCs w:val="18"/>
              </w:rPr>
              <w:t>.</w:t>
            </w:r>
          </w:p>
        </w:tc>
        <w:tc>
          <w:tcPr>
            <w:tcW w:w="594" w:type="pct"/>
            <w:shd w:val="clear" w:color="auto" w:fill="auto"/>
          </w:tcPr>
          <w:p w14:paraId="5E95196C" w14:textId="170B053E"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08416" behindDoc="0" locked="0" layoutInCell="1" allowOverlap="1" wp14:anchorId="1CD4EBED" wp14:editId="1C399839">
                  <wp:simplePos x="0" y="0"/>
                  <wp:positionH relativeFrom="column">
                    <wp:posOffset>222885</wp:posOffset>
                  </wp:positionH>
                  <wp:positionV relativeFrom="paragraph">
                    <wp:posOffset>49530</wp:posOffset>
                  </wp:positionV>
                  <wp:extent cx="180975" cy="180975"/>
                  <wp:effectExtent l="0" t="0" r="9525" b="9525"/>
                  <wp:wrapNone/>
                  <wp:docPr id="23" name="Gráfico 23"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297A3F23" w14:textId="77777777" w:rsidTr="007A4358">
        <w:tc>
          <w:tcPr>
            <w:tcW w:w="4406" w:type="pct"/>
            <w:shd w:val="clear" w:color="auto" w:fill="FFE599"/>
          </w:tcPr>
          <w:p w14:paraId="462EDA42" w14:textId="77777777" w:rsidR="007A4358" w:rsidRPr="00E44C80" w:rsidRDefault="007A4358" w:rsidP="00D9040C">
            <w:pPr>
              <w:rPr>
                <w:rFonts w:ascii="Verdana" w:hAnsi="Verdana"/>
                <w:sz w:val="18"/>
                <w:szCs w:val="18"/>
              </w:rPr>
            </w:pPr>
            <w:r w:rsidRPr="00E44C80">
              <w:rPr>
                <w:rFonts w:ascii="Verdana" w:hAnsi="Verdana"/>
                <w:sz w:val="18"/>
                <w:szCs w:val="18"/>
              </w:rPr>
              <w:t xml:space="preserve">Additional </w:t>
            </w:r>
            <w:r w:rsidRPr="00E44C80">
              <w:rPr>
                <w:rFonts w:ascii="Verdana" w:hAnsi="Verdana"/>
                <w:b/>
                <w:sz w:val="18"/>
                <w:szCs w:val="18"/>
              </w:rPr>
              <w:t>JButton</w:t>
            </w:r>
            <w:r w:rsidRPr="00E44C80">
              <w:rPr>
                <w:rFonts w:ascii="Verdana" w:hAnsi="Verdana"/>
                <w:sz w:val="18"/>
                <w:szCs w:val="18"/>
              </w:rPr>
              <w:t>’s may be used to improve the applications usability e.g. ball movement – in random/predefined direction, jump objects/obstacles in Option 2 or 3 etc.</w:t>
            </w:r>
          </w:p>
        </w:tc>
        <w:tc>
          <w:tcPr>
            <w:tcW w:w="594" w:type="pct"/>
            <w:shd w:val="clear" w:color="auto" w:fill="auto"/>
          </w:tcPr>
          <w:p w14:paraId="0E77EAE0" w14:textId="77777777" w:rsidR="007A4358" w:rsidRPr="00E44C80" w:rsidRDefault="007A4358" w:rsidP="00D9040C">
            <w:pPr>
              <w:rPr>
                <w:rFonts w:ascii="Verdana" w:hAnsi="Verdana"/>
                <w:sz w:val="18"/>
                <w:szCs w:val="18"/>
              </w:rPr>
            </w:pPr>
          </w:p>
        </w:tc>
      </w:tr>
      <w:tr w:rsidR="007A4358" w:rsidRPr="00E44C80" w14:paraId="76E4A8F8" w14:textId="77777777" w:rsidTr="007A4358">
        <w:tc>
          <w:tcPr>
            <w:tcW w:w="4406" w:type="pct"/>
            <w:shd w:val="clear" w:color="auto" w:fill="FFE599"/>
          </w:tcPr>
          <w:p w14:paraId="51D4D830" w14:textId="77777777" w:rsidR="007A4358" w:rsidRPr="00E44C80" w:rsidRDefault="007A4358" w:rsidP="00D9040C">
            <w:pPr>
              <w:rPr>
                <w:rFonts w:ascii="Verdana" w:hAnsi="Verdana"/>
                <w:sz w:val="18"/>
                <w:szCs w:val="18"/>
              </w:rPr>
            </w:pPr>
            <w:r w:rsidRPr="00E44C80">
              <w:rPr>
                <w:rFonts w:ascii="Verdana" w:hAnsi="Verdana"/>
                <w:sz w:val="18"/>
                <w:szCs w:val="18"/>
              </w:rPr>
              <w:t>The ball drops down the maze.</w:t>
            </w:r>
          </w:p>
        </w:tc>
        <w:tc>
          <w:tcPr>
            <w:tcW w:w="594" w:type="pct"/>
            <w:shd w:val="clear" w:color="auto" w:fill="auto"/>
          </w:tcPr>
          <w:p w14:paraId="6D76854C" w14:textId="6BAEC700"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10464" behindDoc="0" locked="0" layoutInCell="1" allowOverlap="1" wp14:anchorId="2B153DB8" wp14:editId="146D0CA2">
                  <wp:simplePos x="0" y="0"/>
                  <wp:positionH relativeFrom="column">
                    <wp:posOffset>222885</wp:posOffset>
                  </wp:positionH>
                  <wp:positionV relativeFrom="paragraph">
                    <wp:posOffset>-4445</wp:posOffset>
                  </wp:positionV>
                  <wp:extent cx="180975" cy="180975"/>
                  <wp:effectExtent l="0" t="0" r="9525" b="9525"/>
                  <wp:wrapNone/>
                  <wp:docPr id="24" name="Gráfico 24"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02870D64" w14:textId="77777777" w:rsidTr="007A4358">
        <w:tc>
          <w:tcPr>
            <w:tcW w:w="4406" w:type="pct"/>
            <w:shd w:val="clear" w:color="auto" w:fill="FFE599"/>
          </w:tcPr>
          <w:p w14:paraId="3D3335BE" w14:textId="77777777" w:rsidR="007A4358" w:rsidRPr="00E44C80" w:rsidRDefault="007A4358" w:rsidP="00D9040C">
            <w:pPr>
              <w:rPr>
                <w:rFonts w:ascii="Verdana" w:hAnsi="Verdana"/>
                <w:sz w:val="18"/>
                <w:szCs w:val="18"/>
              </w:rPr>
            </w:pPr>
            <w:r w:rsidRPr="00E44C80">
              <w:rPr>
                <w:rFonts w:ascii="Verdana" w:hAnsi="Verdana"/>
                <w:sz w:val="18"/>
                <w:szCs w:val="18"/>
              </w:rPr>
              <w:t>A sound effect is heard when the ball drops down to the next level.</w:t>
            </w:r>
          </w:p>
        </w:tc>
        <w:tc>
          <w:tcPr>
            <w:tcW w:w="594" w:type="pct"/>
            <w:shd w:val="clear" w:color="auto" w:fill="auto"/>
          </w:tcPr>
          <w:p w14:paraId="70A19968" w14:textId="3F4B121B"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12512" behindDoc="0" locked="0" layoutInCell="1" allowOverlap="1" wp14:anchorId="3E026FDF" wp14:editId="59F4CFE0">
                  <wp:simplePos x="0" y="0"/>
                  <wp:positionH relativeFrom="column">
                    <wp:posOffset>232410</wp:posOffset>
                  </wp:positionH>
                  <wp:positionV relativeFrom="paragraph">
                    <wp:posOffset>-16510</wp:posOffset>
                  </wp:positionV>
                  <wp:extent cx="180975" cy="180975"/>
                  <wp:effectExtent l="0" t="0" r="9525" b="9525"/>
                  <wp:wrapNone/>
                  <wp:docPr id="25" name="Gráfico 25"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235A496F" w14:textId="77777777" w:rsidTr="007A4358">
        <w:tc>
          <w:tcPr>
            <w:tcW w:w="4406" w:type="pct"/>
            <w:shd w:val="clear" w:color="auto" w:fill="D9D9D9"/>
          </w:tcPr>
          <w:p w14:paraId="12196A4E" w14:textId="77777777" w:rsidR="007A4358" w:rsidRPr="00E44C80" w:rsidRDefault="007A4358" w:rsidP="00D9040C">
            <w:pPr>
              <w:rPr>
                <w:rFonts w:ascii="Verdana" w:hAnsi="Verdana"/>
                <w:sz w:val="18"/>
                <w:szCs w:val="18"/>
              </w:rPr>
            </w:pPr>
            <w:r w:rsidRPr="00E44C80">
              <w:rPr>
                <w:rFonts w:ascii="Verdana" w:hAnsi="Verdana"/>
                <w:sz w:val="18"/>
                <w:szCs w:val="18"/>
              </w:rPr>
              <w:t xml:space="preserve">Create a </w:t>
            </w:r>
            <w:proofErr w:type="spellStart"/>
            <w:r w:rsidRPr="00E44C80">
              <w:rPr>
                <w:rFonts w:ascii="Verdana" w:hAnsi="Verdana"/>
                <w:b/>
                <w:bCs/>
                <w:sz w:val="18"/>
                <w:szCs w:val="18"/>
              </w:rPr>
              <w:t>JFrame</w:t>
            </w:r>
            <w:proofErr w:type="spellEnd"/>
            <w:r w:rsidRPr="00E44C80">
              <w:rPr>
                <w:rFonts w:ascii="Verdana" w:hAnsi="Verdana"/>
                <w:sz w:val="18"/>
                <w:szCs w:val="18"/>
              </w:rPr>
              <w:t xml:space="preserve"> application, which is not resizable.</w:t>
            </w:r>
          </w:p>
        </w:tc>
        <w:tc>
          <w:tcPr>
            <w:tcW w:w="594" w:type="pct"/>
            <w:shd w:val="clear" w:color="auto" w:fill="auto"/>
          </w:tcPr>
          <w:p w14:paraId="740FF5EC" w14:textId="346209CB"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14560" behindDoc="0" locked="0" layoutInCell="1" allowOverlap="1" wp14:anchorId="301E7AB4" wp14:editId="54E2D26F">
                  <wp:simplePos x="0" y="0"/>
                  <wp:positionH relativeFrom="column">
                    <wp:posOffset>251460</wp:posOffset>
                  </wp:positionH>
                  <wp:positionV relativeFrom="paragraph">
                    <wp:posOffset>-9525</wp:posOffset>
                  </wp:positionV>
                  <wp:extent cx="180975" cy="180975"/>
                  <wp:effectExtent l="0" t="0" r="9525" b="9525"/>
                  <wp:wrapNone/>
                  <wp:docPr id="26" name="Gráfico 26"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E5EAC17" w14:textId="77777777" w:rsidTr="007A4358">
        <w:tc>
          <w:tcPr>
            <w:tcW w:w="4406" w:type="pct"/>
            <w:shd w:val="clear" w:color="auto" w:fill="FFE599"/>
          </w:tcPr>
          <w:p w14:paraId="59BFF3FA" w14:textId="77777777" w:rsidR="007A4358" w:rsidRPr="00E44C80" w:rsidRDefault="007A4358" w:rsidP="00D9040C">
            <w:pPr>
              <w:rPr>
                <w:rFonts w:ascii="Verdana" w:hAnsi="Verdana"/>
                <w:sz w:val="18"/>
                <w:szCs w:val="18"/>
              </w:rPr>
            </w:pPr>
            <w:r w:rsidRPr="00E44C80">
              <w:rPr>
                <w:rFonts w:ascii="Verdana" w:hAnsi="Verdana"/>
                <w:sz w:val="18"/>
                <w:szCs w:val="18"/>
              </w:rPr>
              <w:t xml:space="preserve">Create a </w:t>
            </w:r>
            <w:proofErr w:type="spellStart"/>
            <w:r w:rsidRPr="00E44C80">
              <w:rPr>
                <w:rFonts w:ascii="Verdana" w:hAnsi="Verdana"/>
                <w:b/>
                <w:bCs/>
                <w:sz w:val="18"/>
                <w:szCs w:val="18"/>
              </w:rPr>
              <w:t>JFrame</w:t>
            </w:r>
            <w:proofErr w:type="spellEnd"/>
            <w:r w:rsidRPr="00E44C80">
              <w:rPr>
                <w:rFonts w:ascii="Verdana" w:hAnsi="Verdana"/>
                <w:sz w:val="18"/>
                <w:szCs w:val="18"/>
              </w:rPr>
              <w:t xml:space="preserve"> application, which centres itself on the monitor.</w:t>
            </w:r>
          </w:p>
        </w:tc>
        <w:tc>
          <w:tcPr>
            <w:tcW w:w="594" w:type="pct"/>
            <w:shd w:val="clear" w:color="auto" w:fill="auto"/>
          </w:tcPr>
          <w:p w14:paraId="33FF90B1" w14:textId="7B20DFF8"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16608" behindDoc="0" locked="0" layoutInCell="1" allowOverlap="1" wp14:anchorId="373D19AA" wp14:editId="020AB621">
                  <wp:simplePos x="0" y="0"/>
                  <wp:positionH relativeFrom="column">
                    <wp:posOffset>260985</wp:posOffset>
                  </wp:positionH>
                  <wp:positionV relativeFrom="paragraph">
                    <wp:posOffset>-21590</wp:posOffset>
                  </wp:positionV>
                  <wp:extent cx="180975" cy="180975"/>
                  <wp:effectExtent l="0" t="0" r="9525" b="9525"/>
                  <wp:wrapNone/>
                  <wp:docPr id="27" name="Gráfico 27"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2335E15B" w14:textId="77777777" w:rsidTr="007A4358">
        <w:tc>
          <w:tcPr>
            <w:tcW w:w="4406" w:type="pct"/>
            <w:shd w:val="clear" w:color="auto" w:fill="FFE599"/>
          </w:tcPr>
          <w:p w14:paraId="40FCEDBC" w14:textId="77777777" w:rsidR="007A4358" w:rsidRPr="00E44C80" w:rsidRDefault="007A4358" w:rsidP="00D9040C">
            <w:pPr>
              <w:rPr>
                <w:rFonts w:ascii="Verdana" w:hAnsi="Verdana"/>
                <w:sz w:val="18"/>
                <w:szCs w:val="18"/>
              </w:rPr>
            </w:pPr>
            <w:r w:rsidRPr="00E44C80">
              <w:rPr>
                <w:rFonts w:ascii="Verdana" w:hAnsi="Verdana"/>
                <w:sz w:val="18"/>
                <w:szCs w:val="18"/>
              </w:rPr>
              <w:t>Discuss the possibilities for incorporating intelligence/checks for whether moves are valid.</w:t>
            </w:r>
          </w:p>
        </w:tc>
        <w:tc>
          <w:tcPr>
            <w:tcW w:w="594" w:type="pct"/>
            <w:shd w:val="clear" w:color="auto" w:fill="auto"/>
          </w:tcPr>
          <w:p w14:paraId="4239170B" w14:textId="471D9229"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18656" behindDoc="0" locked="0" layoutInCell="1" allowOverlap="1" wp14:anchorId="547D13AC" wp14:editId="70E1248D">
                  <wp:simplePos x="0" y="0"/>
                  <wp:positionH relativeFrom="column">
                    <wp:posOffset>222885</wp:posOffset>
                  </wp:positionH>
                  <wp:positionV relativeFrom="paragraph">
                    <wp:posOffset>-4445</wp:posOffset>
                  </wp:positionV>
                  <wp:extent cx="180975" cy="180975"/>
                  <wp:effectExtent l="0" t="0" r="9525" b="9525"/>
                  <wp:wrapNone/>
                  <wp:docPr id="28" name="Gráfico 28"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1E82F36C" w14:textId="77777777" w:rsidTr="007A4358">
        <w:trPr>
          <w:trHeight w:val="570"/>
        </w:trPr>
        <w:tc>
          <w:tcPr>
            <w:tcW w:w="4406" w:type="pct"/>
            <w:shd w:val="clear" w:color="auto" w:fill="FFE599"/>
          </w:tcPr>
          <w:p w14:paraId="65132A29" w14:textId="77777777" w:rsidR="007A4358" w:rsidRPr="00E44C80" w:rsidRDefault="007A4358" w:rsidP="00D9040C">
            <w:pPr>
              <w:rPr>
                <w:rFonts w:ascii="Verdana" w:hAnsi="Verdana"/>
                <w:sz w:val="18"/>
                <w:szCs w:val="18"/>
              </w:rPr>
            </w:pPr>
            <w:r w:rsidRPr="00E44C80">
              <w:rPr>
                <w:rFonts w:ascii="Verdana" w:hAnsi="Verdana"/>
                <w:sz w:val="18"/>
                <w:szCs w:val="18"/>
              </w:rPr>
              <w:t>Digital Timer should start and stop when ‘Run’ is pressed and stopped when a ball gets to the end.</w:t>
            </w:r>
          </w:p>
        </w:tc>
        <w:tc>
          <w:tcPr>
            <w:tcW w:w="594" w:type="pct"/>
            <w:shd w:val="clear" w:color="auto" w:fill="auto"/>
          </w:tcPr>
          <w:p w14:paraId="2B455963" w14:textId="45A02C32"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20704" behindDoc="0" locked="0" layoutInCell="1" allowOverlap="1" wp14:anchorId="2CCC5F52" wp14:editId="1EF44000">
                  <wp:simplePos x="0" y="0"/>
                  <wp:positionH relativeFrom="column">
                    <wp:posOffset>213360</wp:posOffset>
                  </wp:positionH>
                  <wp:positionV relativeFrom="paragraph">
                    <wp:posOffset>126365</wp:posOffset>
                  </wp:positionV>
                  <wp:extent cx="180975" cy="180975"/>
                  <wp:effectExtent l="0" t="0" r="9525" b="9525"/>
                  <wp:wrapNone/>
                  <wp:docPr id="29" name="Gráfico 29"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6B1E9494" w14:textId="77777777" w:rsidTr="007A4358">
        <w:tc>
          <w:tcPr>
            <w:tcW w:w="4406" w:type="pct"/>
            <w:shd w:val="clear" w:color="auto" w:fill="FFE599" w:themeFill="accent4" w:themeFillTint="66"/>
          </w:tcPr>
          <w:p w14:paraId="20C14283" w14:textId="77777777" w:rsidR="007A4358" w:rsidRPr="00E44C80" w:rsidRDefault="007A4358" w:rsidP="00D9040C">
            <w:pPr>
              <w:rPr>
                <w:rFonts w:ascii="Verdana" w:hAnsi="Verdana"/>
                <w:sz w:val="18"/>
                <w:szCs w:val="18"/>
              </w:rPr>
            </w:pPr>
            <w:r w:rsidRPr="00E44C80">
              <w:rPr>
                <w:rFonts w:ascii="Verdana" w:hAnsi="Verdana"/>
                <w:sz w:val="18"/>
                <w:szCs w:val="18"/>
              </w:rPr>
              <w:t>Implement intelligence/checks for whether moves are valid.</w:t>
            </w:r>
          </w:p>
        </w:tc>
        <w:tc>
          <w:tcPr>
            <w:tcW w:w="594" w:type="pct"/>
            <w:shd w:val="clear" w:color="auto" w:fill="FFE599" w:themeFill="accent4" w:themeFillTint="66"/>
          </w:tcPr>
          <w:p w14:paraId="312171FC" w14:textId="08F21022" w:rsidR="007A4358" w:rsidRPr="00E44C80" w:rsidRDefault="00430127" w:rsidP="00D9040C">
            <w:pPr>
              <w:rPr>
                <w:rFonts w:ascii="Verdana" w:hAnsi="Verdana"/>
                <w:sz w:val="18"/>
                <w:szCs w:val="18"/>
              </w:rPr>
            </w:pPr>
            <w:r>
              <w:rPr>
                <w:rFonts w:ascii="Verdana" w:hAnsi="Verdana"/>
                <w:noProof/>
                <w:sz w:val="18"/>
                <w:szCs w:val="18"/>
              </w:rPr>
              <w:drawing>
                <wp:anchor distT="0" distB="0" distL="114300" distR="114300" simplePos="0" relativeHeight="251722752" behindDoc="0" locked="0" layoutInCell="1" allowOverlap="1" wp14:anchorId="496191B6" wp14:editId="78D0BC7B">
                  <wp:simplePos x="0" y="0"/>
                  <wp:positionH relativeFrom="column">
                    <wp:posOffset>260985</wp:posOffset>
                  </wp:positionH>
                  <wp:positionV relativeFrom="paragraph">
                    <wp:posOffset>-22860</wp:posOffset>
                  </wp:positionV>
                  <wp:extent cx="180975" cy="180975"/>
                  <wp:effectExtent l="0" t="0" r="9525" b="9525"/>
                  <wp:wrapNone/>
                  <wp:docPr id="30" name="Gráfico 30"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36C09C66" w14:textId="77777777" w:rsidTr="007A4358">
        <w:tc>
          <w:tcPr>
            <w:tcW w:w="4406" w:type="pct"/>
            <w:shd w:val="clear" w:color="auto" w:fill="D87C79"/>
          </w:tcPr>
          <w:p w14:paraId="0F36EF46" w14:textId="77777777" w:rsidR="007A4358" w:rsidRPr="00E44C80" w:rsidRDefault="007A4358" w:rsidP="00D9040C">
            <w:pPr>
              <w:rPr>
                <w:rFonts w:ascii="Verdana" w:hAnsi="Verdana"/>
                <w:b/>
                <w:sz w:val="18"/>
                <w:szCs w:val="18"/>
              </w:rPr>
            </w:pPr>
            <w:r w:rsidRPr="00E44C80">
              <w:rPr>
                <w:rFonts w:ascii="Verdana" w:hAnsi="Verdana"/>
                <w:b/>
                <w:sz w:val="18"/>
                <w:szCs w:val="18"/>
              </w:rPr>
              <w:t>CBallMaze</w:t>
            </w:r>
            <w:r w:rsidRPr="00E44C80">
              <w:rPr>
                <w:rFonts w:ascii="Verdana" w:hAnsi="Verdana"/>
                <w:b/>
                <w:iCs/>
                <w:sz w:val="18"/>
                <w:szCs w:val="18"/>
              </w:rPr>
              <w:t>.java</w:t>
            </w:r>
            <w:r w:rsidRPr="00E44C80">
              <w:rPr>
                <w:rFonts w:ascii="Verdana" w:hAnsi="Verdana"/>
                <w:b/>
                <w:sz w:val="18"/>
                <w:szCs w:val="18"/>
              </w:rPr>
              <w:t xml:space="preserve"> &amp; </w:t>
            </w:r>
            <w:proofErr w:type="spellStart"/>
            <w:r w:rsidRPr="00E44C80">
              <w:rPr>
                <w:rFonts w:ascii="Verdana" w:hAnsi="Verdana"/>
                <w:b/>
                <w:sz w:val="18"/>
                <w:szCs w:val="18"/>
              </w:rPr>
              <w:t>CBallMaze</w:t>
            </w:r>
            <w:r w:rsidRPr="00E44C80">
              <w:rPr>
                <w:rFonts w:ascii="Verdana" w:hAnsi="Verdana"/>
                <w:b/>
                <w:bCs/>
                <w:sz w:val="18"/>
                <w:szCs w:val="18"/>
              </w:rPr>
              <w:t>.class</w:t>
            </w:r>
            <w:proofErr w:type="spellEnd"/>
          </w:p>
        </w:tc>
        <w:tc>
          <w:tcPr>
            <w:tcW w:w="594" w:type="pct"/>
            <w:shd w:val="clear" w:color="auto" w:fill="auto"/>
          </w:tcPr>
          <w:p w14:paraId="49860D7F" w14:textId="27C30EB1" w:rsidR="007A4358" w:rsidRPr="00E44C80" w:rsidRDefault="00430127" w:rsidP="00D9040C">
            <w:pPr>
              <w:rPr>
                <w:rFonts w:ascii="Verdana" w:hAnsi="Verdana"/>
                <w:b/>
                <w:iCs/>
                <w:sz w:val="18"/>
                <w:szCs w:val="18"/>
              </w:rPr>
            </w:pPr>
            <w:r>
              <w:rPr>
                <w:rFonts w:ascii="Verdana" w:hAnsi="Verdana"/>
                <w:noProof/>
                <w:sz w:val="18"/>
                <w:szCs w:val="18"/>
              </w:rPr>
              <w:drawing>
                <wp:anchor distT="0" distB="0" distL="114300" distR="114300" simplePos="0" relativeHeight="251724800" behindDoc="0" locked="0" layoutInCell="1" allowOverlap="1" wp14:anchorId="01176AC1" wp14:editId="1FD1325D">
                  <wp:simplePos x="0" y="0"/>
                  <wp:positionH relativeFrom="column">
                    <wp:posOffset>251460</wp:posOffset>
                  </wp:positionH>
                  <wp:positionV relativeFrom="paragraph">
                    <wp:posOffset>-6350</wp:posOffset>
                  </wp:positionV>
                  <wp:extent cx="180975" cy="180975"/>
                  <wp:effectExtent l="0" t="0" r="9525" b="9525"/>
                  <wp:wrapNone/>
                  <wp:docPr id="31" name="Gráfico 31" descr="V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mark.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r>
      <w:tr w:rsidR="007A4358" w:rsidRPr="00E44C80" w14:paraId="56F97889" w14:textId="77777777" w:rsidTr="007A4358">
        <w:tc>
          <w:tcPr>
            <w:tcW w:w="4406" w:type="pct"/>
            <w:shd w:val="clear" w:color="auto" w:fill="auto"/>
          </w:tcPr>
          <w:p w14:paraId="1BDC01C7" w14:textId="69571800" w:rsidR="007A4358" w:rsidRPr="00E44C80" w:rsidRDefault="007A4358" w:rsidP="007A4358">
            <w:pPr>
              <w:jc w:val="right"/>
              <w:rPr>
                <w:rFonts w:ascii="Verdana" w:hAnsi="Verdana"/>
                <w:b/>
                <w:sz w:val="18"/>
                <w:szCs w:val="18"/>
              </w:rPr>
            </w:pPr>
            <w:r>
              <w:rPr>
                <w:rFonts w:ascii="Verdana" w:hAnsi="Verdana"/>
                <w:b/>
                <w:sz w:val="18"/>
                <w:szCs w:val="18"/>
              </w:rPr>
              <w:t>Predicted Grade</w:t>
            </w:r>
          </w:p>
        </w:tc>
        <w:tc>
          <w:tcPr>
            <w:tcW w:w="594" w:type="pct"/>
            <w:shd w:val="clear" w:color="auto" w:fill="auto"/>
          </w:tcPr>
          <w:p w14:paraId="623CF114" w14:textId="0A776087" w:rsidR="007A4358" w:rsidRPr="00E44C80" w:rsidRDefault="00265A9D" w:rsidP="00D9040C">
            <w:pPr>
              <w:rPr>
                <w:rFonts w:ascii="Verdana" w:hAnsi="Verdana"/>
                <w:b/>
                <w:iCs/>
                <w:sz w:val="18"/>
                <w:szCs w:val="18"/>
              </w:rPr>
            </w:pPr>
            <w:r>
              <w:rPr>
                <w:rFonts w:ascii="Verdana" w:hAnsi="Verdana"/>
                <w:b/>
                <w:iCs/>
                <w:sz w:val="18"/>
                <w:szCs w:val="18"/>
              </w:rPr>
              <w:t>A-/B+</w:t>
            </w:r>
          </w:p>
        </w:tc>
      </w:tr>
    </w:tbl>
    <w:p w14:paraId="163CD80A" w14:textId="77777777" w:rsidR="007A4358" w:rsidRPr="00E44C80" w:rsidRDefault="007A4358" w:rsidP="007A4358">
      <w:pPr>
        <w:jc w:val="center"/>
        <w:rPr>
          <w:rFonts w:ascii="Verdana" w:hAnsi="Verdana"/>
          <w:sz w:val="18"/>
          <w:szCs w:val="18"/>
        </w:rPr>
      </w:pPr>
      <w:r w:rsidRPr="00E44C80">
        <w:rPr>
          <w:rFonts w:ascii="Verdana" w:hAnsi="Verdana"/>
          <w:sz w:val="18"/>
          <w:szCs w:val="18"/>
        </w:rPr>
        <w:t xml:space="preserve">Key: </w:t>
      </w:r>
      <w:r w:rsidRPr="00E44C80">
        <w:rPr>
          <w:rFonts w:ascii="Verdana" w:hAnsi="Verdana"/>
          <w:sz w:val="18"/>
          <w:szCs w:val="18"/>
          <w:shd w:val="clear" w:color="auto" w:fill="B8CCE4"/>
        </w:rPr>
        <w:t>Blue GUI</w:t>
      </w:r>
      <w:r w:rsidRPr="00E44C80">
        <w:rPr>
          <w:rFonts w:ascii="Verdana" w:hAnsi="Verdana"/>
          <w:sz w:val="18"/>
          <w:szCs w:val="18"/>
        </w:rPr>
        <w:t xml:space="preserve">; </w:t>
      </w:r>
      <w:r w:rsidRPr="00E44C80">
        <w:rPr>
          <w:rFonts w:ascii="Verdana" w:hAnsi="Verdana"/>
          <w:sz w:val="18"/>
          <w:szCs w:val="18"/>
          <w:shd w:val="clear" w:color="auto" w:fill="FFFF00"/>
        </w:rPr>
        <w:t>Yellow Testing Application</w:t>
      </w:r>
      <w:r w:rsidRPr="00E44C80">
        <w:rPr>
          <w:rFonts w:ascii="Verdana" w:hAnsi="Verdana"/>
          <w:sz w:val="18"/>
          <w:szCs w:val="18"/>
        </w:rPr>
        <w:t xml:space="preserve">; </w:t>
      </w:r>
      <w:r w:rsidRPr="00E44C80">
        <w:rPr>
          <w:rFonts w:ascii="Verdana" w:hAnsi="Verdana"/>
          <w:sz w:val="18"/>
          <w:szCs w:val="18"/>
          <w:shd w:val="clear" w:color="auto" w:fill="E5B8B7"/>
        </w:rPr>
        <w:t>Red Code</w:t>
      </w:r>
      <w:r w:rsidRPr="00E44C80">
        <w:rPr>
          <w:rFonts w:ascii="Verdana" w:hAnsi="Verdana"/>
          <w:sz w:val="18"/>
          <w:szCs w:val="18"/>
        </w:rPr>
        <w:t>.</w:t>
      </w:r>
    </w:p>
    <w:p w14:paraId="78CC10DE" w14:textId="490802DF" w:rsidR="00765285" w:rsidRPr="00235551" w:rsidRDefault="00235551" w:rsidP="000076C4">
      <w:pPr>
        <w:jc w:val="center"/>
        <w:rPr>
          <w:rFonts w:ascii="Verdana" w:hAnsi="Verdana"/>
          <w:b/>
          <w:i/>
          <w:sz w:val="16"/>
          <w:szCs w:val="20"/>
        </w:rPr>
      </w:pPr>
      <w:r w:rsidRPr="00235551">
        <w:rPr>
          <w:rFonts w:ascii="Verdana" w:hAnsi="Verdana"/>
          <w:b/>
          <w:i/>
          <w:sz w:val="20"/>
        </w:rPr>
        <w:t xml:space="preserve">Table </w:t>
      </w:r>
      <w:r w:rsidRPr="00235551">
        <w:rPr>
          <w:rFonts w:ascii="Verdana" w:hAnsi="Verdana"/>
          <w:b/>
          <w:i/>
          <w:sz w:val="20"/>
        </w:rPr>
        <w:fldChar w:fldCharType="begin"/>
      </w:r>
      <w:r w:rsidRPr="00235551">
        <w:rPr>
          <w:rFonts w:ascii="Verdana" w:hAnsi="Verdana"/>
          <w:b/>
          <w:i/>
          <w:sz w:val="20"/>
        </w:rPr>
        <w:instrText xml:space="preserve"> SEQ Table \* ARABIC </w:instrText>
      </w:r>
      <w:r w:rsidRPr="00235551">
        <w:rPr>
          <w:rFonts w:ascii="Verdana" w:hAnsi="Verdana"/>
          <w:b/>
          <w:i/>
          <w:sz w:val="20"/>
        </w:rPr>
        <w:fldChar w:fldCharType="separate"/>
      </w:r>
      <w:r w:rsidRPr="00235551">
        <w:rPr>
          <w:rFonts w:ascii="Verdana" w:hAnsi="Verdana"/>
          <w:b/>
          <w:i/>
          <w:noProof/>
          <w:sz w:val="20"/>
        </w:rPr>
        <w:t>1</w:t>
      </w:r>
      <w:r w:rsidRPr="00235551">
        <w:rPr>
          <w:rFonts w:ascii="Verdana" w:hAnsi="Verdana"/>
          <w:b/>
          <w:i/>
          <w:sz w:val="20"/>
        </w:rPr>
        <w:fldChar w:fldCharType="end"/>
      </w:r>
      <w:r w:rsidRPr="00235551">
        <w:rPr>
          <w:rFonts w:ascii="Verdana" w:hAnsi="Verdana"/>
          <w:b/>
          <w:i/>
          <w:sz w:val="20"/>
        </w:rPr>
        <w:t xml:space="preserve"> Testing Criteria</w:t>
      </w:r>
    </w:p>
    <w:p w14:paraId="47B00C4F" w14:textId="77777777" w:rsidR="00A17B81" w:rsidRDefault="00E378AD" w:rsidP="00433354">
      <w:pPr>
        <w:pStyle w:val="Cabealho1"/>
        <w:numPr>
          <w:ilvl w:val="0"/>
          <w:numId w:val="0"/>
        </w:numPr>
      </w:pPr>
      <w:bookmarkStart w:id="27" w:name="_Toc286391416"/>
      <w:r>
        <w:br w:type="page"/>
      </w:r>
      <w:bookmarkStart w:id="28" w:name="_Toc474151610"/>
      <w:r w:rsidR="00A17B81">
        <w:lastRenderedPageBreak/>
        <w:t>6.</w:t>
      </w:r>
      <w:r w:rsidR="00A17B81">
        <w:tab/>
      </w:r>
      <w:r w:rsidR="00A17B81" w:rsidRPr="00D42DC3">
        <w:t>CONCLUSION &amp; RECOMMENDATIONS</w:t>
      </w:r>
      <w:bookmarkEnd w:id="27"/>
      <w:bookmarkEnd w:id="28"/>
    </w:p>
    <w:p w14:paraId="1A48C649" w14:textId="331828CC" w:rsidR="00737F90" w:rsidRDefault="009030DC" w:rsidP="00751706">
      <w:pPr>
        <w:ind w:firstLine="567"/>
        <w:rPr>
          <w:rFonts w:ascii="Verdana" w:hAnsi="Verdana"/>
          <w:sz w:val="22"/>
          <w:szCs w:val="22"/>
        </w:rPr>
      </w:pPr>
      <w:r>
        <w:rPr>
          <w:rFonts w:ascii="Verdana" w:hAnsi="Verdana"/>
          <w:sz w:val="22"/>
          <w:szCs w:val="22"/>
        </w:rPr>
        <w:t xml:space="preserve">The </w:t>
      </w:r>
      <w:proofErr w:type="spellStart"/>
      <w:r w:rsidR="00536BED">
        <w:rPr>
          <w:rFonts w:ascii="Verdana" w:hAnsi="Verdana"/>
          <w:sz w:val="22"/>
          <w:szCs w:val="22"/>
        </w:rPr>
        <w:t>CBallMaze</w:t>
      </w:r>
      <w:proofErr w:type="spellEnd"/>
      <w:r>
        <w:rPr>
          <w:rFonts w:ascii="Verdana" w:hAnsi="Verdana"/>
          <w:sz w:val="22"/>
          <w:szCs w:val="22"/>
        </w:rPr>
        <w:t xml:space="preserve"> application wasn’t a hard thing to do. It’s a simple and easy application to use, all you need to do is click on the directions keys to play or on the run or act button to see the easiest path to the end.</w:t>
      </w:r>
    </w:p>
    <w:p w14:paraId="67641300" w14:textId="3D9B4F8E" w:rsidR="00714323" w:rsidRDefault="00B421D8" w:rsidP="00751706">
      <w:pPr>
        <w:ind w:firstLine="567"/>
        <w:rPr>
          <w:rFonts w:ascii="Verdana" w:hAnsi="Verdana"/>
          <w:sz w:val="22"/>
          <w:szCs w:val="22"/>
        </w:rPr>
      </w:pPr>
      <w:r>
        <w:rPr>
          <w:rFonts w:ascii="Verdana" w:hAnsi="Verdana"/>
          <w:sz w:val="22"/>
          <w:szCs w:val="22"/>
        </w:rPr>
        <w:t>The main objective of the project was to make the application look like the image provided by the lecturer. To make that possible, different features</w:t>
      </w:r>
      <w:r w:rsidR="000B0269">
        <w:rPr>
          <w:rFonts w:ascii="Verdana" w:hAnsi="Verdana"/>
          <w:sz w:val="22"/>
          <w:szCs w:val="22"/>
        </w:rPr>
        <w:t xml:space="preserve"> as </w:t>
      </w:r>
      <w:proofErr w:type="spellStart"/>
      <w:r w:rsidR="00714323">
        <w:rPr>
          <w:rFonts w:ascii="Verdana" w:hAnsi="Verdana"/>
          <w:sz w:val="22"/>
          <w:szCs w:val="22"/>
        </w:rPr>
        <w:t>JPanel’s</w:t>
      </w:r>
      <w:proofErr w:type="spellEnd"/>
      <w:r w:rsidR="00714323">
        <w:rPr>
          <w:rFonts w:ascii="Verdana" w:hAnsi="Verdana"/>
          <w:sz w:val="22"/>
          <w:szCs w:val="22"/>
        </w:rPr>
        <w:t xml:space="preserve">, JSlider, JButton’s, sounds, Timer, </w:t>
      </w:r>
      <w:proofErr w:type="spellStart"/>
      <w:r w:rsidR="00714323">
        <w:rPr>
          <w:rFonts w:ascii="Verdana" w:hAnsi="Verdana"/>
          <w:sz w:val="22"/>
          <w:szCs w:val="22"/>
        </w:rPr>
        <w:t>JDialog</w:t>
      </w:r>
      <w:proofErr w:type="spellEnd"/>
      <w:r w:rsidR="00714323">
        <w:rPr>
          <w:rFonts w:ascii="Verdana" w:hAnsi="Verdana"/>
          <w:sz w:val="22"/>
          <w:szCs w:val="22"/>
        </w:rPr>
        <w:t xml:space="preserve">, </w:t>
      </w:r>
      <w:proofErr w:type="spellStart"/>
      <w:r w:rsidR="00714323">
        <w:rPr>
          <w:rFonts w:ascii="Verdana" w:hAnsi="Verdana"/>
          <w:sz w:val="22"/>
          <w:szCs w:val="22"/>
        </w:rPr>
        <w:t>JLabel’s</w:t>
      </w:r>
      <w:proofErr w:type="spellEnd"/>
      <w:r w:rsidR="00714323">
        <w:rPr>
          <w:rFonts w:ascii="Verdana" w:hAnsi="Verdana"/>
          <w:sz w:val="22"/>
          <w:szCs w:val="22"/>
        </w:rPr>
        <w:t xml:space="preserve"> and </w:t>
      </w:r>
      <w:proofErr w:type="spellStart"/>
      <w:r w:rsidR="00714323">
        <w:rPr>
          <w:rFonts w:ascii="Verdana" w:hAnsi="Verdana"/>
          <w:sz w:val="22"/>
          <w:szCs w:val="22"/>
        </w:rPr>
        <w:t>JTextField’s</w:t>
      </w:r>
      <w:proofErr w:type="spellEnd"/>
      <w:r w:rsidR="00F262CA">
        <w:rPr>
          <w:rFonts w:ascii="Verdana" w:hAnsi="Verdana"/>
          <w:sz w:val="22"/>
          <w:szCs w:val="22"/>
        </w:rPr>
        <w:t>, and an important routine where used</w:t>
      </w:r>
      <w:r>
        <w:rPr>
          <w:rFonts w:ascii="Verdana" w:hAnsi="Verdana"/>
          <w:sz w:val="22"/>
          <w:szCs w:val="22"/>
        </w:rPr>
        <w:t>.</w:t>
      </w:r>
      <w:r w:rsidR="00714323" w:rsidRPr="00714323">
        <w:rPr>
          <w:rFonts w:ascii="Verdana" w:hAnsi="Verdana"/>
          <w:sz w:val="22"/>
          <w:szCs w:val="22"/>
        </w:rPr>
        <w:t xml:space="preserve"> </w:t>
      </w:r>
      <w:r w:rsidR="00714323">
        <w:rPr>
          <w:rFonts w:ascii="Verdana" w:hAnsi="Verdana"/>
          <w:sz w:val="22"/>
          <w:szCs w:val="22"/>
        </w:rPr>
        <w:t>T</w:t>
      </w:r>
      <w:r w:rsidR="00F262CA">
        <w:rPr>
          <w:rFonts w:ascii="Verdana" w:hAnsi="Verdana"/>
          <w:sz w:val="22"/>
          <w:szCs w:val="22"/>
        </w:rPr>
        <w:t>his routine was</w:t>
      </w:r>
      <w:r w:rsidR="00714323">
        <w:rPr>
          <w:rFonts w:ascii="Verdana" w:hAnsi="Verdana"/>
          <w:sz w:val="22"/>
          <w:szCs w:val="22"/>
        </w:rPr>
        <w:t xml:space="preserve"> to create 208 buttons, which </w:t>
      </w:r>
      <w:r w:rsidR="00F262CA">
        <w:rPr>
          <w:rFonts w:ascii="Verdana" w:hAnsi="Verdana"/>
          <w:sz w:val="22"/>
          <w:szCs w:val="22"/>
        </w:rPr>
        <w:t>are the base of the game</w:t>
      </w:r>
      <w:r w:rsidR="00714323">
        <w:rPr>
          <w:rFonts w:ascii="Verdana" w:hAnsi="Verdana"/>
          <w:sz w:val="22"/>
          <w:szCs w:val="22"/>
        </w:rPr>
        <w:t>.</w:t>
      </w:r>
      <w:r w:rsidR="00F262CA">
        <w:rPr>
          <w:rFonts w:ascii="Verdana" w:hAnsi="Verdana"/>
          <w:sz w:val="22"/>
          <w:szCs w:val="22"/>
        </w:rPr>
        <w:t xml:space="preserve"> The buttons combinate with the </w:t>
      </w:r>
      <w:proofErr w:type="spellStart"/>
      <w:r w:rsidR="00F262CA">
        <w:rPr>
          <w:rFonts w:ascii="Verdana" w:hAnsi="Verdana"/>
          <w:sz w:val="22"/>
          <w:szCs w:val="22"/>
        </w:rPr>
        <w:t>jPMain</w:t>
      </w:r>
      <w:proofErr w:type="spellEnd"/>
      <w:r w:rsidR="00F262CA">
        <w:rPr>
          <w:rFonts w:ascii="Verdana" w:hAnsi="Verdana"/>
          <w:sz w:val="22"/>
          <w:szCs w:val="22"/>
        </w:rPr>
        <w:t xml:space="preserve"> panel grid layout, create the game interface</w:t>
      </w:r>
      <w:r w:rsidR="000B0269">
        <w:rPr>
          <w:rFonts w:ascii="Verdana" w:hAnsi="Verdana"/>
          <w:sz w:val="22"/>
          <w:szCs w:val="22"/>
        </w:rPr>
        <w:t xml:space="preserve">. </w:t>
      </w:r>
    </w:p>
    <w:p w14:paraId="61DE4E9D" w14:textId="73A8DA08" w:rsidR="00751706" w:rsidRDefault="000B0269" w:rsidP="00D9040C">
      <w:pPr>
        <w:rPr>
          <w:rFonts w:ascii="Verdana" w:hAnsi="Verdana"/>
          <w:sz w:val="22"/>
          <w:szCs w:val="22"/>
        </w:rPr>
      </w:pPr>
      <w:r>
        <w:rPr>
          <w:rFonts w:ascii="Verdana" w:hAnsi="Verdana"/>
          <w:sz w:val="22"/>
          <w:szCs w:val="22"/>
        </w:rPr>
        <w:t xml:space="preserve">Another important part of the application was the buttons and what they needed to do. Mainly the buttons, on the </w:t>
      </w:r>
      <w:proofErr w:type="spellStart"/>
      <w:r>
        <w:rPr>
          <w:rFonts w:ascii="Verdana" w:hAnsi="Verdana"/>
          <w:sz w:val="22"/>
          <w:szCs w:val="22"/>
        </w:rPr>
        <w:t>jPBottom</w:t>
      </w:r>
      <w:proofErr w:type="spellEnd"/>
      <w:r>
        <w:rPr>
          <w:rFonts w:ascii="Verdana" w:hAnsi="Verdana"/>
          <w:sz w:val="22"/>
          <w:szCs w:val="22"/>
        </w:rPr>
        <w:t>, that allow the user to control the game actions.</w:t>
      </w:r>
      <w:r w:rsidR="00751706">
        <w:rPr>
          <w:rFonts w:ascii="Verdana" w:hAnsi="Verdana"/>
          <w:sz w:val="22"/>
          <w:szCs w:val="22"/>
        </w:rPr>
        <w:t xml:space="preserve"> </w:t>
      </w:r>
      <w:r w:rsidR="003B7A7E">
        <w:rPr>
          <w:rFonts w:ascii="Verdana" w:hAnsi="Verdana"/>
          <w:sz w:val="22"/>
          <w:szCs w:val="22"/>
        </w:rPr>
        <w:t xml:space="preserve">The act button calls the </w:t>
      </w:r>
      <w:proofErr w:type="spellStart"/>
      <w:r w:rsidR="003B7A7E">
        <w:rPr>
          <w:rFonts w:ascii="Verdana" w:hAnsi="Verdana"/>
          <w:sz w:val="22"/>
          <w:szCs w:val="22"/>
        </w:rPr>
        <w:t>moveBall</w:t>
      </w:r>
      <w:proofErr w:type="spellEnd"/>
      <w:r w:rsidR="003B7A7E">
        <w:rPr>
          <w:rFonts w:ascii="Verdana" w:hAnsi="Verdana"/>
          <w:sz w:val="22"/>
          <w:szCs w:val="22"/>
        </w:rPr>
        <w:t xml:space="preserve"> method that checks if the ball can move down or should move left; The run </w:t>
      </w:r>
      <w:r w:rsidR="00AB0665">
        <w:rPr>
          <w:rFonts w:ascii="Verdana" w:hAnsi="Verdana"/>
          <w:sz w:val="22"/>
          <w:szCs w:val="22"/>
        </w:rPr>
        <w:t xml:space="preserve">start a timer and while the timer is working do clicks on the act button; The reset button set all features of the application to how </w:t>
      </w:r>
      <w:r w:rsidR="00751706">
        <w:rPr>
          <w:rFonts w:ascii="Verdana" w:hAnsi="Verdana"/>
          <w:sz w:val="22"/>
          <w:szCs w:val="22"/>
        </w:rPr>
        <w:t>they were when we opened the application</w:t>
      </w:r>
      <w:r w:rsidR="00AB0665">
        <w:rPr>
          <w:rFonts w:ascii="Verdana" w:hAnsi="Verdana"/>
          <w:sz w:val="22"/>
          <w:szCs w:val="22"/>
        </w:rPr>
        <w:t>; And the slider allows to change the speed of the ball movements.</w:t>
      </w:r>
    </w:p>
    <w:p w14:paraId="65AEEC92" w14:textId="423D9903" w:rsidR="00737F90" w:rsidRDefault="00965B97" w:rsidP="003616EC">
      <w:pPr>
        <w:rPr>
          <w:rFonts w:ascii="Verdana" w:hAnsi="Verdana"/>
          <w:sz w:val="22"/>
          <w:szCs w:val="22"/>
        </w:rPr>
      </w:pPr>
      <w:r>
        <w:rPr>
          <w:rFonts w:ascii="Verdana" w:hAnsi="Verdana"/>
          <w:sz w:val="22"/>
          <w:szCs w:val="22"/>
        </w:rPr>
        <w:tab/>
        <w:t xml:space="preserve">Although before the demo class some of the requested features weren’t </w:t>
      </w:r>
      <w:r w:rsidR="003616EC">
        <w:rPr>
          <w:rFonts w:ascii="Verdana" w:hAnsi="Verdana"/>
          <w:sz w:val="22"/>
          <w:szCs w:val="22"/>
        </w:rPr>
        <w:t xml:space="preserve">well done, namely </w:t>
      </w:r>
      <w:r w:rsidR="004C0701">
        <w:rPr>
          <w:rFonts w:ascii="Verdana" w:hAnsi="Verdana"/>
          <w:sz w:val="22"/>
          <w:szCs w:val="22"/>
        </w:rPr>
        <w:t>the slide feature and the errors appearing on the console.</w:t>
      </w:r>
      <w:r w:rsidR="003616EC">
        <w:rPr>
          <w:rFonts w:ascii="Verdana" w:hAnsi="Verdana"/>
          <w:sz w:val="22"/>
          <w:szCs w:val="22"/>
        </w:rPr>
        <w:t xml:space="preserve"> </w:t>
      </w:r>
      <w:r w:rsidR="004C0701">
        <w:rPr>
          <w:rFonts w:ascii="Verdana" w:hAnsi="Verdana"/>
          <w:sz w:val="22"/>
          <w:szCs w:val="22"/>
        </w:rPr>
        <w:t xml:space="preserve">After looking at the code again and </w:t>
      </w:r>
      <w:r w:rsidR="003616EC">
        <w:rPr>
          <w:rFonts w:ascii="Verdana" w:hAnsi="Verdana"/>
          <w:sz w:val="22"/>
          <w:szCs w:val="22"/>
        </w:rPr>
        <w:t>do the necessary changes</w:t>
      </w:r>
      <w:r w:rsidR="004C0701">
        <w:rPr>
          <w:rFonts w:ascii="Verdana" w:hAnsi="Verdana"/>
          <w:sz w:val="22"/>
          <w:szCs w:val="22"/>
        </w:rPr>
        <w:t xml:space="preserve">, I </w:t>
      </w:r>
      <w:proofErr w:type="gramStart"/>
      <w:r w:rsidR="004C0701">
        <w:rPr>
          <w:rFonts w:ascii="Verdana" w:hAnsi="Verdana"/>
          <w:sz w:val="22"/>
          <w:szCs w:val="22"/>
        </w:rPr>
        <w:t>was able to</w:t>
      </w:r>
      <w:proofErr w:type="gramEnd"/>
      <w:r w:rsidR="004C0701">
        <w:rPr>
          <w:rFonts w:ascii="Verdana" w:hAnsi="Verdana"/>
          <w:sz w:val="22"/>
          <w:szCs w:val="22"/>
        </w:rPr>
        <w:t xml:space="preserve"> resolve these problems</w:t>
      </w:r>
      <w:r w:rsidR="003616EC">
        <w:rPr>
          <w:rFonts w:ascii="Verdana" w:hAnsi="Verdana"/>
          <w:sz w:val="22"/>
          <w:szCs w:val="22"/>
        </w:rPr>
        <w:t xml:space="preserve"> leaving only the option 2 and 3 buttons</w:t>
      </w:r>
      <w:r w:rsidR="004C0701">
        <w:rPr>
          <w:rFonts w:ascii="Verdana" w:hAnsi="Verdana"/>
          <w:sz w:val="22"/>
          <w:szCs w:val="22"/>
        </w:rPr>
        <w:t xml:space="preserve"> features</w:t>
      </w:r>
      <w:r w:rsidR="003616EC">
        <w:rPr>
          <w:rFonts w:ascii="Verdana" w:hAnsi="Verdana"/>
          <w:sz w:val="22"/>
          <w:szCs w:val="22"/>
        </w:rPr>
        <w:t xml:space="preserve"> undone.</w:t>
      </w:r>
    </w:p>
    <w:p w14:paraId="48FCA67C" w14:textId="6AC4DB5B" w:rsidR="004C0701" w:rsidRDefault="004C0701" w:rsidP="003616EC">
      <w:pPr>
        <w:rPr>
          <w:rFonts w:ascii="Verdana" w:hAnsi="Verdana"/>
          <w:sz w:val="22"/>
          <w:szCs w:val="22"/>
        </w:rPr>
      </w:pPr>
      <w:r>
        <w:rPr>
          <w:rFonts w:ascii="Verdana" w:hAnsi="Verdana"/>
          <w:sz w:val="22"/>
          <w:szCs w:val="22"/>
        </w:rPr>
        <w:tab/>
        <w:t xml:space="preserve">I think the </w:t>
      </w:r>
      <w:r w:rsidR="006D798B">
        <w:rPr>
          <w:rFonts w:ascii="Verdana" w:hAnsi="Verdana"/>
          <w:sz w:val="22"/>
          <w:szCs w:val="22"/>
        </w:rPr>
        <w:t>biggest improvement that could b</w:t>
      </w:r>
      <w:r>
        <w:rPr>
          <w:rFonts w:ascii="Verdana" w:hAnsi="Verdana"/>
          <w:sz w:val="22"/>
          <w:szCs w:val="22"/>
        </w:rPr>
        <w:t>e made right n</w:t>
      </w:r>
      <w:r w:rsidR="00B62820">
        <w:rPr>
          <w:rFonts w:ascii="Verdana" w:hAnsi="Verdana"/>
          <w:sz w:val="22"/>
          <w:szCs w:val="22"/>
        </w:rPr>
        <w:t>ow in the application would be</w:t>
      </w:r>
      <w:r w:rsidR="006D798B">
        <w:rPr>
          <w:rFonts w:ascii="Verdana" w:hAnsi="Verdana"/>
          <w:sz w:val="22"/>
          <w:szCs w:val="22"/>
        </w:rPr>
        <w:t xml:space="preserve"> </w:t>
      </w:r>
      <w:r w:rsidR="009D1267">
        <w:rPr>
          <w:rFonts w:ascii="Verdana" w:hAnsi="Verdana"/>
          <w:sz w:val="22"/>
          <w:szCs w:val="22"/>
        </w:rPr>
        <w:t>move</w:t>
      </w:r>
      <w:r w:rsidR="006D798B">
        <w:rPr>
          <w:rFonts w:ascii="Verdana" w:hAnsi="Verdana"/>
          <w:sz w:val="22"/>
          <w:szCs w:val="22"/>
        </w:rPr>
        <w:t xml:space="preserve"> the</w:t>
      </w:r>
      <w:r w:rsidR="009D1267">
        <w:rPr>
          <w:rFonts w:ascii="Verdana" w:hAnsi="Verdana"/>
          <w:sz w:val="22"/>
          <w:szCs w:val="22"/>
        </w:rPr>
        <w:t xml:space="preserve"> ball when the</w:t>
      </w:r>
      <w:r w:rsidR="006D798B">
        <w:rPr>
          <w:rFonts w:ascii="Verdana" w:hAnsi="Verdana"/>
          <w:sz w:val="22"/>
          <w:szCs w:val="22"/>
        </w:rPr>
        <w:t xml:space="preserve"> </w:t>
      </w:r>
      <w:r w:rsidR="009D1267">
        <w:rPr>
          <w:rFonts w:ascii="Verdana" w:hAnsi="Verdana"/>
          <w:sz w:val="22"/>
          <w:szCs w:val="22"/>
        </w:rPr>
        <w:t>keyboard arrow keys</w:t>
      </w:r>
      <w:r w:rsidR="00B62820">
        <w:rPr>
          <w:rFonts w:ascii="Verdana" w:hAnsi="Verdana"/>
          <w:sz w:val="22"/>
          <w:szCs w:val="22"/>
        </w:rPr>
        <w:t xml:space="preserve"> </w:t>
      </w:r>
      <w:r w:rsidR="009D1267">
        <w:rPr>
          <w:rFonts w:ascii="Verdana" w:hAnsi="Verdana"/>
          <w:sz w:val="22"/>
          <w:szCs w:val="22"/>
        </w:rPr>
        <w:t>are pressed and make</w:t>
      </w:r>
      <w:r w:rsidR="00B62820">
        <w:rPr>
          <w:rFonts w:ascii="Verdana" w:hAnsi="Verdana"/>
          <w:sz w:val="22"/>
          <w:szCs w:val="22"/>
        </w:rPr>
        <w:t xml:space="preserve"> the option 2 and 3 buttons work, as it would allow the user to have different interfaces, making the game more interesting. </w:t>
      </w:r>
    </w:p>
    <w:p w14:paraId="7FDDA01B" w14:textId="378799BF" w:rsidR="00C84540" w:rsidRPr="00C84540" w:rsidRDefault="00765285" w:rsidP="003B7A7E">
      <w:pPr>
        <w:pStyle w:val="Cabealho1"/>
        <w:numPr>
          <w:ilvl w:val="0"/>
          <w:numId w:val="0"/>
        </w:numPr>
        <w:ind w:left="360"/>
      </w:pPr>
      <w:bookmarkStart w:id="29" w:name="_Toc286391417"/>
      <w:r>
        <w:br w:type="column"/>
      </w:r>
      <w:bookmarkStart w:id="30" w:name="_Toc474151614"/>
      <w:r w:rsidR="00CF194C" w:rsidRPr="00D42DC3">
        <w:lastRenderedPageBreak/>
        <w:t>REFERENCES</w:t>
      </w:r>
      <w:bookmarkEnd w:id="29"/>
      <w:bookmarkEnd w:id="30"/>
    </w:p>
    <w:p w14:paraId="27ACB7AD" w14:textId="299043DE" w:rsidR="00CF194C" w:rsidRDefault="00CF194C" w:rsidP="002B5EEF">
      <w:pPr>
        <w:rPr>
          <w:rFonts w:ascii="Verdana" w:hAnsi="Verdana"/>
          <w:color w:val="008000"/>
          <w:sz w:val="22"/>
          <w:szCs w:val="22"/>
        </w:rPr>
      </w:pPr>
      <w:r w:rsidRPr="002E3F8D">
        <w:rPr>
          <w:rFonts w:ascii="Verdana" w:hAnsi="Verdana"/>
          <w:sz w:val="22"/>
          <w:szCs w:val="22"/>
        </w:rPr>
        <w:t>Eclipse Foundation (</w:t>
      </w:r>
      <w:r w:rsidR="007E5B1C">
        <w:rPr>
          <w:rFonts w:ascii="Verdana" w:hAnsi="Verdana"/>
          <w:sz w:val="22"/>
          <w:szCs w:val="22"/>
        </w:rPr>
        <w:t>2017</w:t>
      </w:r>
      <w:r w:rsidRPr="002E3F8D">
        <w:rPr>
          <w:rFonts w:ascii="Verdana" w:hAnsi="Verdana"/>
          <w:sz w:val="22"/>
          <w:szCs w:val="22"/>
        </w:rPr>
        <w:t>). Eclipse SDK 4.</w:t>
      </w:r>
      <w:r w:rsidR="007E5B1C">
        <w:rPr>
          <w:rFonts w:ascii="Verdana" w:hAnsi="Verdana"/>
          <w:sz w:val="22"/>
          <w:szCs w:val="22"/>
        </w:rPr>
        <w:t>7</w:t>
      </w:r>
      <w:r w:rsidR="00DF26F6">
        <w:rPr>
          <w:rFonts w:ascii="Verdana" w:hAnsi="Verdana"/>
          <w:sz w:val="22"/>
          <w:szCs w:val="22"/>
        </w:rPr>
        <w:t>.3</w:t>
      </w:r>
      <w:r w:rsidRPr="002E3F8D">
        <w:rPr>
          <w:rFonts w:ascii="Verdana" w:hAnsi="Verdana"/>
          <w:sz w:val="22"/>
          <w:szCs w:val="22"/>
        </w:rPr>
        <w:t xml:space="preserve"> [online]. Available from: </w:t>
      </w:r>
      <w:hyperlink r:id="rId27" w:history="1">
        <w:r w:rsidRPr="002E3F8D">
          <w:rPr>
            <w:rStyle w:val="Hiperligao"/>
            <w:rFonts w:ascii="Verdana" w:hAnsi="Verdana"/>
            <w:sz w:val="22"/>
            <w:szCs w:val="22"/>
          </w:rPr>
          <w:t>http://www.eclipse.org</w:t>
        </w:r>
      </w:hyperlink>
      <w:r w:rsidRPr="002E3F8D">
        <w:rPr>
          <w:rFonts w:ascii="Verdana" w:hAnsi="Verdana"/>
          <w:sz w:val="22"/>
          <w:szCs w:val="22"/>
        </w:rPr>
        <w:t xml:space="preserve"> [Accessed 12 Feb </w:t>
      </w:r>
      <w:r w:rsidR="009A53B2">
        <w:rPr>
          <w:rFonts w:ascii="Verdana" w:hAnsi="Verdana"/>
          <w:sz w:val="22"/>
          <w:szCs w:val="22"/>
        </w:rPr>
        <w:t>2018</w:t>
      </w:r>
      <w:r w:rsidRPr="002E3F8D">
        <w:rPr>
          <w:rFonts w:ascii="Verdana" w:hAnsi="Verdana"/>
          <w:sz w:val="22"/>
          <w:szCs w:val="22"/>
        </w:rPr>
        <w:t xml:space="preserve">] </w:t>
      </w:r>
    </w:p>
    <w:p w14:paraId="5352F0A4" w14:textId="5F472E0F" w:rsidR="00E92777" w:rsidRDefault="00E92777" w:rsidP="00CF194C">
      <w:pPr>
        <w:rPr>
          <w:rFonts w:ascii="Verdana" w:hAnsi="Verdana"/>
          <w:color w:val="008000"/>
          <w:sz w:val="22"/>
          <w:szCs w:val="22"/>
        </w:rPr>
      </w:pPr>
    </w:p>
    <w:p w14:paraId="48BECF83" w14:textId="624B72AE" w:rsidR="00E92777" w:rsidRPr="002B5EEF" w:rsidRDefault="002B5EEF" w:rsidP="00CF194C">
      <w:pPr>
        <w:rPr>
          <w:rFonts w:ascii="Verdana" w:hAnsi="Verdana"/>
          <w:sz w:val="22"/>
          <w:szCs w:val="22"/>
        </w:rPr>
      </w:pPr>
      <w:r>
        <w:rPr>
          <w:rFonts w:ascii="Verdana" w:hAnsi="Verdana"/>
          <w:sz w:val="22"/>
          <w:szCs w:val="22"/>
        </w:rPr>
        <w:t xml:space="preserve">Java Code Geeks – A simple Timer example. Available from: </w:t>
      </w:r>
      <w:hyperlink r:id="rId28" w:history="1">
        <w:r w:rsidRPr="00D72DB3">
          <w:rPr>
            <w:rStyle w:val="Hiperligao"/>
            <w:rFonts w:ascii="Verdana" w:hAnsi="Verdana"/>
            <w:sz w:val="22"/>
            <w:szCs w:val="22"/>
          </w:rPr>
          <w:t>https://examples.javacodegeeks.com/desktop-java/awt/event/a-simple-timer-example/</w:t>
        </w:r>
      </w:hyperlink>
      <w:r>
        <w:rPr>
          <w:rFonts w:ascii="Verdana" w:hAnsi="Verdana"/>
          <w:sz w:val="22"/>
          <w:szCs w:val="22"/>
        </w:rPr>
        <w:t xml:space="preserve"> [Accessed 15 March 2018]</w:t>
      </w:r>
    </w:p>
    <w:p w14:paraId="38236A44" w14:textId="4E7E4BD9" w:rsidR="00EA00CF" w:rsidRDefault="00EA00CF" w:rsidP="00CF194C">
      <w:pPr>
        <w:rPr>
          <w:rFonts w:ascii="Verdana" w:hAnsi="Verdana"/>
          <w:color w:val="008000"/>
          <w:sz w:val="22"/>
          <w:szCs w:val="22"/>
        </w:rPr>
      </w:pPr>
    </w:p>
    <w:p w14:paraId="04F9E298" w14:textId="20026E05" w:rsidR="00E92777" w:rsidRPr="00E92777" w:rsidRDefault="00E92777" w:rsidP="00CF194C">
      <w:pPr>
        <w:rPr>
          <w:rFonts w:ascii="Verdana" w:hAnsi="Verdana"/>
          <w:sz w:val="22"/>
          <w:szCs w:val="22"/>
        </w:rPr>
      </w:pPr>
      <w:r w:rsidRPr="00E92777">
        <w:rPr>
          <w:rFonts w:ascii="Verdana" w:hAnsi="Verdana"/>
          <w:sz w:val="22"/>
          <w:szCs w:val="22"/>
        </w:rPr>
        <w:t>JavaTutorials101 - Java: How to play .wav files. Available from:</w:t>
      </w:r>
    </w:p>
    <w:p w14:paraId="5E309940" w14:textId="00DE5D46" w:rsidR="00E92777" w:rsidRPr="00E92777" w:rsidRDefault="00A56F6A" w:rsidP="00CF194C">
      <w:pPr>
        <w:rPr>
          <w:sz w:val="22"/>
          <w:szCs w:val="22"/>
        </w:rPr>
      </w:pPr>
      <w:hyperlink r:id="rId29" w:history="1">
        <w:r w:rsidR="00E92777" w:rsidRPr="00E92777">
          <w:rPr>
            <w:rStyle w:val="Hiperligao"/>
            <w:rFonts w:ascii="Verdana" w:hAnsi="Verdana"/>
            <w:color w:val="auto"/>
            <w:sz w:val="22"/>
            <w:szCs w:val="22"/>
          </w:rPr>
          <w:t>https://www.youtube.com/watch?v=QVrxiJyLTqU</w:t>
        </w:r>
      </w:hyperlink>
      <w:r w:rsidR="00E92777" w:rsidRPr="00E92777">
        <w:rPr>
          <w:rFonts w:ascii="Verdana" w:hAnsi="Verdana"/>
          <w:sz w:val="22"/>
          <w:szCs w:val="22"/>
        </w:rPr>
        <w:t xml:space="preserve"> [Accessed 04 April 2018]</w:t>
      </w:r>
    </w:p>
    <w:p w14:paraId="280F4296" w14:textId="77777777" w:rsidR="002E3F8D" w:rsidRPr="002E3F8D" w:rsidRDefault="002E3F8D" w:rsidP="002E3F8D">
      <w:pPr>
        <w:widowControl w:val="0"/>
        <w:autoSpaceDE w:val="0"/>
        <w:autoSpaceDN w:val="0"/>
        <w:adjustRightInd w:val="0"/>
        <w:rPr>
          <w:sz w:val="22"/>
          <w:szCs w:val="22"/>
        </w:rPr>
      </w:pPr>
    </w:p>
    <w:p w14:paraId="6C7A4D0E" w14:textId="77777777" w:rsidR="002E3F8D" w:rsidRPr="002E3F8D" w:rsidRDefault="002E3F8D" w:rsidP="002E3F8D">
      <w:pPr>
        <w:widowControl w:val="0"/>
        <w:autoSpaceDE w:val="0"/>
        <w:autoSpaceDN w:val="0"/>
        <w:adjustRightInd w:val="0"/>
        <w:rPr>
          <w:rFonts w:ascii="Verdana" w:hAnsi="Verdana"/>
          <w:sz w:val="22"/>
          <w:szCs w:val="22"/>
        </w:rPr>
      </w:pPr>
      <w:r w:rsidRPr="002E3F8D">
        <w:rPr>
          <w:rFonts w:ascii="Verdana" w:hAnsi="Verdana"/>
          <w:sz w:val="22"/>
          <w:szCs w:val="22"/>
        </w:rPr>
        <w:t xml:space="preserve">Bell, D., &amp; Parr, M. (2010). </w:t>
      </w:r>
      <w:r w:rsidRPr="002E3F8D">
        <w:rPr>
          <w:rFonts w:ascii="Verdana" w:hAnsi="Verdana"/>
          <w:i/>
          <w:sz w:val="22"/>
          <w:szCs w:val="22"/>
        </w:rPr>
        <w:t>Java for students</w:t>
      </w:r>
      <w:r w:rsidRPr="002E3F8D">
        <w:rPr>
          <w:rFonts w:ascii="Verdana" w:hAnsi="Verdana"/>
          <w:sz w:val="22"/>
          <w:szCs w:val="22"/>
        </w:rPr>
        <w:t>, 6</w:t>
      </w:r>
      <w:r w:rsidRPr="002E3F8D">
        <w:rPr>
          <w:rFonts w:ascii="Verdana" w:hAnsi="Verdana"/>
          <w:sz w:val="22"/>
          <w:szCs w:val="22"/>
          <w:vertAlign w:val="superscript"/>
        </w:rPr>
        <w:t>th</w:t>
      </w:r>
      <w:r w:rsidRPr="002E3F8D">
        <w:rPr>
          <w:rFonts w:ascii="Verdana" w:hAnsi="Verdana"/>
          <w:sz w:val="22"/>
          <w:szCs w:val="22"/>
        </w:rPr>
        <w:t xml:space="preserve"> ed. Upper Saddle River, NJ: Prentice Hall, ISBN 027373122X.</w:t>
      </w:r>
    </w:p>
    <w:p w14:paraId="2AEB06C0" w14:textId="77777777" w:rsidR="00AC7197" w:rsidRDefault="00AC7197" w:rsidP="00433354">
      <w:pPr>
        <w:pStyle w:val="Cabealho1"/>
        <w:numPr>
          <w:ilvl w:val="0"/>
          <w:numId w:val="0"/>
        </w:numPr>
      </w:pPr>
      <w:bookmarkStart w:id="31" w:name="_Toc286391418"/>
    </w:p>
    <w:p w14:paraId="156EC68C" w14:textId="77777777" w:rsidR="00AC7197" w:rsidRDefault="00AC7197" w:rsidP="00433354">
      <w:pPr>
        <w:pStyle w:val="Cabealho1"/>
        <w:numPr>
          <w:ilvl w:val="0"/>
          <w:numId w:val="0"/>
        </w:numPr>
      </w:pPr>
    </w:p>
    <w:p w14:paraId="55C3B7AF" w14:textId="77777777" w:rsidR="00AC7197" w:rsidRDefault="00AC7197" w:rsidP="00433354">
      <w:pPr>
        <w:pStyle w:val="Cabealho1"/>
        <w:numPr>
          <w:ilvl w:val="0"/>
          <w:numId w:val="0"/>
        </w:numPr>
      </w:pPr>
    </w:p>
    <w:p w14:paraId="506A91B6" w14:textId="77777777" w:rsidR="00AC7197" w:rsidRDefault="00AC7197" w:rsidP="00433354">
      <w:pPr>
        <w:pStyle w:val="Cabealho1"/>
        <w:numPr>
          <w:ilvl w:val="0"/>
          <w:numId w:val="0"/>
        </w:numPr>
      </w:pPr>
    </w:p>
    <w:bookmarkEnd w:id="31"/>
    <w:p w14:paraId="3C843D79" w14:textId="77777777" w:rsidR="00A17B81" w:rsidRDefault="00A17B81" w:rsidP="00A17B81">
      <w:pPr>
        <w:widowControl w:val="0"/>
        <w:rPr>
          <w:rFonts w:ascii="Verdana" w:hAnsi="Verdana"/>
          <w:b/>
          <w:bCs/>
          <w:sz w:val="20"/>
          <w:szCs w:val="20"/>
        </w:rPr>
      </w:pPr>
    </w:p>
    <w:p w14:paraId="38372506" w14:textId="77777777" w:rsidR="00A17B81" w:rsidRDefault="00A17B81" w:rsidP="00A17B81">
      <w:pPr>
        <w:widowControl w:val="0"/>
        <w:rPr>
          <w:rFonts w:ascii="Verdana" w:hAnsi="Verdana"/>
          <w:b/>
          <w:bCs/>
          <w:sz w:val="20"/>
          <w:szCs w:val="20"/>
        </w:rPr>
      </w:pPr>
    </w:p>
    <w:sectPr w:rsidR="00A17B81" w:rsidSect="00CF194C">
      <w:headerReference w:type="default" r:id="rId30"/>
      <w:footerReference w:type="default" r:id="rId31"/>
      <w:headerReference w:type="first" r:id="rId32"/>
      <w:pgSz w:w="11900" w:h="16840"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0861A" w14:textId="77777777" w:rsidR="00A56F6A" w:rsidRDefault="00A56F6A">
      <w:r>
        <w:separator/>
      </w:r>
    </w:p>
  </w:endnote>
  <w:endnote w:type="continuationSeparator" w:id="0">
    <w:p w14:paraId="37BD1191" w14:textId="77777777" w:rsidR="00A56F6A" w:rsidRDefault="00A56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w York">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588BB" w14:textId="77777777" w:rsidR="006718C8" w:rsidRDefault="006718C8" w:rsidP="00B062F6">
    <w:pPr>
      <w:widowControl w:val="0"/>
      <w:jc w:val="both"/>
    </w:pPr>
  </w:p>
  <w:p w14:paraId="06DB56E9" w14:textId="77777777" w:rsidR="006718C8" w:rsidRDefault="006718C8" w:rsidP="00B062F6">
    <w:pPr>
      <w:widowControl w:val="0"/>
      <w:spacing w:line="-19" w:lineRule="auto"/>
      <w:jc w:val="both"/>
    </w:pPr>
  </w:p>
  <w:p w14:paraId="27A1EE8E" w14:textId="763B6B1A" w:rsidR="006718C8" w:rsidRPr="00896E49" w:rsidRDefault="006718C8" w:rsidP="00CF194C">
    <w:pPr>
      <w:pStyle w:val="Rodap"/>
      <w:framePr w:wrap="around" w:vAnchor="text" w:hAnchor="page" w:x="5941" w:y="13"/>
      <w:rPr>
        <w:rStyle w:val="Nmerodepgina"/>
        <w:rFonts w:ascii="Verdana" w:hAnsi="Verdana"/>
        <w:color w:val="FFFFFF"/>
        <w:sz w:val="20"/>
        <w:szCs w:val="20"/>
      </w:rPr>
    </w:pPr>
    <w:r w:rsidRPr="00896E49">
      <w:rPr>
        <w:rStyle w:val="Nmerodepgina"/>
        <w:rFonts w:ascii="Verdana" w:hAnsi="Verdana"/>
        <w:color w:val="FFFFFF"/>
        <w:sz w:val="20"/>
        <w:szCs w:val="20"/>
      </w:rPr>
      <w:fldChar w:fldCharType="begin"/>
    </w:r>
    <w:r w:rsidRPr="00896E49">
      <w:rPr>
        <w:rStyle w:val="Nmerodepgina"/>
        <w:rFonts w:ascii="Verdana" w:hAnsi="Verdana"/>
        <w:color w:val="FFFFFF"/>
        <w:sz w:val="20"/>
        <w:szCs w:val="20"/>
      </w:rPr>
      <w:instrText xml:space="preserve">PAGE  </w:instrText>
    </w:r>
    <w:r w:rsidRPr="00896E49">
      <w:rPr>
        <w:rStyle w:val="Nmerodepgina"/>
        <w:rFonts w:ascii="Verdana" w:hAnsi="Verdana"/>
        <w:color w:val="FFFFFF"/>
        <w:sz w:val="20"/>
        <w:szCs w:val="20"/>
      </w:rPr>
      <w:fldChar w:fldCharType="separate"/>
    </w:r>
    <w:r w:rsidR="00111243">
      <w:rPr>
        <w:rStyle w:val="Nmerodepgina"/>
        <w:rFonts w:ascii="Verdana" w:hAnsi="Verdana"/>
        <w:noProof/>
        <w:color w:val="FFFFFF"/>
        <w:sz w:val="20"/>
        <w:szCs w:val="20"/>
      </w:rPr>
      <w:t>16</w:t>
    </w:r>
    <w:r w:rsidRPr="00896E49">
      <w:rPr>
        <w:rStyle w:val="Nmerodepgina"/>
        <w:rFonts w:ascii="Verdana" w:hAnsi="Verdana"/>
        <w:color w:val="FFFFFF"/>
        <w:sz w:val="20"/>
        <w:szCs w:val="20"/>
      </w:rPr>
      <w:fldChar w:fldCharType="end"/>
    </w:r>
  </w:p>
  <w:p w14:paraId="0A49831F" w14:textId="5C97695A" w:rsidR="006718C8" w:rsidRPr="008F11E0" w:rsidRDefault="006718C8" w:rsidP="008F11E0">
    <w:pPr>
      <w:widowControl w:val="0"/>
      <w:pBdr>
        <w:top w:val="single" w:sz="4" w:space="1" w:color="auto"/>
        <w:left w:val="single" w:sz="4" w:space="4" w:color="auto"/>
        <w:bottom w:val="single" w:sz="4" w:space="1" w:color="auto"/>
        <w:right w:val="single" w:sz="4" w:space="4" w:color="auto"/>
      </w:pBdr>
      <w:shd w:val="clear" w:color="auto" w:fill="000000"/>
      <w:jc w:val="right"/>
      <w:rPr>
        <w:rFonts w:ascii="Verdana" w:hAnsi="Verdana"/>
        <w:b/>
        <w:i/>
        <w:color w:val="FFFFFF"/>
        <w:sz w:val="20"/>
        <w:szCs w:val="20"/>
        <w:lang w:val="pt-PT"/>
      </w:rPr>
    </w:pPr>
    <w:r w:rsidRPr="008F11E0">
      <w:rPr>
        <w:rFonts w:ascii="Verdana" w:hAnsi="Verdana"/>
        <w:b/>
        <w:sz w:val="20"/>
        <w:szCs w:val="20"/>
        <w:lang w:val="pt-PT"/>
      </w:rPr>
      <w:t>18400473 Ana Gaspar</w:t>
    </w:r>
    <w:r w:rsidRPr="008F11E0">
      <w:rPr>
        <w:rFonts w:ascii="Verdana" w:hAnsi="Verdana"/>
        <w:b/>
        <w:sz w:val="20"/>
        <w:szCs w:val="20"/>
        <w:lang w:val="pt-PT"/>
      </w:rPr>
      <w:tab/>
    </w:r>
    <w:r w:rsidRPr="008F11E0">
      <w:rPr>
        <w:rFonts w:ascii="Verdana" w:hAnsi="Verdana"/>
        <w:b/>
        <w:sz w:val="20"/>
        <w:szCs w:val="20"/>
        <w:lang w:val="pt-PT"/>
      </w:rPr>
      <w:tab/>
    </w:r>
    <w:r w:rsidRPr="008F11E0">
      <w:rPr>
        <w:rFonts w:ascii="Verdana" w:hAnsi="Verdana"/>
        <w:b/>
        <w:sz w:val="20"/>
        <w:szCs w:val="20"/>
        <w:lang w:val="pt-PT"/>
      </w:rPr>
      <w:tab/>
    </w:r>
    <w:r w:rsidRPr="008F11E0">
      <w:rPr>
        <w:rFonts w:ascii="Verdana" w:hAnsi="Verdana"/>
        <w:b/>
        <w:sz w:val="20"/>
        <w:szCs w:val="20"/>
        <w:lang w:val="pt-PT"/>
      </w:rPr>
      <w:tab/>
    </w:r>
    <w:r w:rsidRPr="008F11E0">
      <w:rPr>
        <w:rFonts w:ascii="Verdana" w:hAnsi="Verdana"/>
        <w:b/>
        <w:sz w:val="20"/>
        <w:szCs w:val="20"/>
        <w:lang w:val="pt-PT"/>
      </w:rPr>
      <w:tab/>
    </w:r>
    <w:r w:rsidRPr="008F11E0">
      <w:rPr>
        <w:rFonts w:ascii="Verdana" w:hAnsi="Verdana"/>
        <w:b/>
        <w:sz w:val="20"/>
        <w:szCs w:val="20"/>
        <w:lang w:val="pt-PT"/>
      </w:rPr>
      <w:tab/>
    </w:r>
    <w:proofErr w:type="spellStart"/>
    <w:r w:rsidRPr="008F11E0">
      <w:rPr>
        <w:rFonts w:ascii="Verdana" w:hAnsi="Verdana"/>
        <w:b/>
        <w:sz w:val="20"/>
        <w:szCs w:val="20"/>
        <w:lang w:val="pt-PT"/>
      </w:rPr>
      <w:t>BSc</w:t>
    </w:r>
    <w:proofErr w:type="spellEnd"/>
    <w:r w:rsidRPr="008F11E0">
      <w:rPr>
        <w:rFonts w:ascii="Verdana" w:hAnsi="Verdana"/>
        <w:b/>
        <w:sz w:val="20"/>
        <w:szCs w:val="20"/>
        <w:lang w:val="pt-PT"/>
      </w:rPr>
      <w:t xml:space="preserve"> </w:t>
    </w:r>
    <w:proofErr w:type="spellStart"/>
    <w:r w:rsidRPr="008F11E0">
      <w:rPr>
        <w:rFonts w:ascii="Verdana" w:hAnsi="Verdana"/>
        <w:b/>
        <w:sz w:val="20"/>
        <w:szCs w:val="20"/>
        <w:lang w:val="pt-PT"/>
      </w:rPr>
      <w:t>Computing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F54AE" w14:textId="77777777" w:rsidR="00A56F6A" w:rsidRDefault="00A56F6A">
      <w:r>
        <w:separator/>
      </w:r>
    </w:p>
  </w:footnote>
  <w:footnote w:type="continuationSeparator" w:id="0">
    <w:p w14:paraId="5E3E5219" w14:textId="77777777" w:rsidR="00A56F6A" w:rsidRDefault="00A56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A2054" w14:textId="5785CB87" w:rsidR="006718C8" w:rsidRPr="00D6799F" w:rsidRDefault="006718C8" w:rsidP="0021720A">
    <w:pPr>
      <w:pStyle w:val="Cabealho"/>
      <w:pBdr>
        <w:top w:val="single" w:sz="4" w:space="1" w:color="auto"/>
        <w:left w:val="single" w:sz="4" w:space="4" w:color="auto"/>
        <w:bottom w:val="single" w:sz="4" w:space="1" w:color="auto"/>
        <w:right w:val="single" w:sz="4" w:space="4" w:color="auto"/>
      </w:pBdr>
      <w:shd w:val="clear" w:color="auto" w:fill="000000"/>
      <w:tabs>
        <w:tab w:val="clear" w:pos="4153"/>
        <w:tab w:val="clear" w:pos="8306"/>
      </w:tabs>
      <w:rPr>
        <w:rFonts w:ascii="Verdana" w:hAnsi="Verdana"/>
        <w:b/>
        <w:sz w:val="20"/>
        <w:szCs w:val="20"/>
      </w:rPr>
    </w:pPr>
    <w:r>
      <w:rPr>
        <w:rFonts w:ascii="Verdana" w:hAnsi="Verdana"/>
        <w:b/>
        <w:noProof/>
        <w:sz w:val="20"/>
        <w:szCs w:val="20"/>
        <w:lang w:eastAsia="en-GB"/>
      </w:rPr>
      <w:drawing>
        <wp:inline distT="0" distB="0" distL="0" distR="0" wp14:anchorId="769F10E1" wp14:editId="4F577F19">
          <wp:extent cx="723907" cy="447463"/>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Nlogo.jpg"/>
                  <pic:cNvPicPr/>
                </pic:nvPicPr>
                <pic:blipFill>
                  <a:blip r:embed="rId1">
                    <a:extLst>
                      <a:ext uri="{28A0092B-C50C-407E-A947-70E740481C1C}">
                        <a14:useLocalDpi xmlns:a14="http://schemas.microsoft.com/office/drawing/2010/main" val="0"/>
                      </a:ext>
                    </a:extLst>
                  </a:blip>
                  <a:stretch>
                    <a:fillRect/>
                  </a:stretch>
                </pic:blipFill>
                <pic:spPr>
                  <a:xfrm>
                    <a:off x="0" y="0"/>
                    <a:ext cx="770058" cy="475990"/>
                  </a:xfrm>
                  <a:prstGeom prst="rect">
                    <a:avLst/>
                  </a:prstGeom>
                </pic:spPr>
              </pic:pic>
            </a:graphicData>
          </a:graphic>
        </wp:inline>
      </w:drawing>
    </w:r>
    <w:r>
      <w:rPr>
        <w:rFonts w:ascii="Verdana" w:hAnsi="Verdana"/>
        <w:b/>
        <w:sz w:val="20"/>
        <w:szCs w:val="20"/>
      </w:rPr>
      <w:tab/>
    </w:r>
    <w:r>
      <w:rPr>
        <w:rFonts w:ascii="Verdana" w:hAnsi="Verdana"/>
        <w:b/>
        <w:sz w:val="20"/>
        <w:szCs w:val="20"/>
      </w:rPr>
      <w:tab/>
      <w:t>Year 1 (Level 4)</w:t>
    </w:r>
    <w:r w:rsidRPr="00D6799F">
      <w:rPr>
        <w:rFonts w:ascii="Verdana" w:hAnsi="Verdana"/>
        <w:b/>
        <w:sz w:val="20"/>
        <w:szCs w:val="20"/>
      </w:rPr>
      <w:t xml:space="preserve"> CSY1020 – </w:t>
    </w:r>
    <w:r>
      <w:rPr>
        <w:rFonts w:ascii="Verdana" w:hAnsi="Verdana"/>
        <w:b/>
        <w:sz w:val="20"/>
        <w:szCs w:val="20"/>
      </w:rPr>
      <w:t>Problem Solving &amp;</w:t>
    </w:r>
    <w:r w:rsidRPr="00D6799F">
      <w:rPr>
        <w:rFonts w:ascii="Verdana" w:hAnsi="Verdana"/>
        <w:b/>
        <w:sz w:val="20"/>
        <w:szCs w:val="20"/>
      </w:rPr>
      <w:t xml:space="preserve"> Programming</w:t>
    </w:r>
  </w:p>
  <w:p w14:paraId="3EE73465" w14:textId="77777777" w:rsidR="006718C8" w:rsidRDefault="006718C8">
    <w:pPr>
      <w:widowControl w:val="0"/>
      <w:spacing w:line="-58"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0D217" w14:textId="553AEF8C" w:rsidR="006718C8" w:rsidRPr="00451A9E" w:rsidRDefault="006718C8" w:rsidP="00451A9E">
    <w:pPr>
      <w:pStyle w:val="Cabealho"/>
      <w:pBdr>
        <w:top w:val="single" w:sz="4" w:space="1" w:color="auto"/>
        <w:left w:val="single" w:sz="4" w:space="4" w:color="auto"/>
        <w:bottom w:val="single" w:sz="4" w:space="1" w:color="auto"/>
        <w:right w:val="single" w:sz="4" w:space="4" w:color="auto"/>
      </w:pBdr>
      <w:shd w:val="clear" w:color="auto" w:fill="000000"/>
      <w:tabs>
        <w:tab w:val="clear" w:pos="4153"/>
        <w:tab w:val="clear" w:pos="8306"/>
      </w:tabs>
      <w:rPr>
        <w:rFonts w:ascii="Verdana" w:hAnsi="Verdana"/>
        <w:b/>
        <w:sz w:val="20"/>
        <w:szCs w:val="20"/>
      </w:rPr>
    </w:pPr>
    <w:r w:rsidRPr="00D6799F">
      <w:rPr>
        <w:rFonts w:ascii="Verdana" w:hAnsi="Verdana"/>
        <w:b/>
        <w:noProof/>
        <w:sz w:val="20"/>
        <w:szCs w:val="20"/>
        <w:lang w:eastAsia="en-GB"/>
      </w:rPr>
      <w:drawing>
        <wp:inline distT="0" distB="0" distL="0" distR="0" wp14:anchorId="34B4F81C" wp14:editId="77AA242E">
          <wp:extent cx="1543685" cy="427355"/>
          <wp:effectExtent l="0" t="0" r="5715" b="4445"/>
          <wp:docPr id="1" name="Picture 2" descr="U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N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685" cy="427355"/>
                  </a:xfrm>
                  <a:prstGeom prst="rect">
                    <a:avLst/>
                  </a:prstGeom>
                  <a:noFill/>
                  <a:ln>
                    <a:noFill/>
                  </a:ln>
                </pic:spPr>
              </pic:pic>
            </a:graphicData>
          </a:graphic>
        </wp:inline>
      </w:drawing>
    </w:r>
    <w:r>
      <w:rPr>
        <w:rFonts w:ascii="Verdana" w:hAnsi="Verdana"/>
        <w:b/>
        <w:sz w:val="20"/>
        <w:szCs w:val="20"/>
      </w:rPr>
      <w:tab/>
    </w:r>
    <w:r>
      <w:rPr>
        <w:rFonts w:ascii="Verdana" w:hAnsi="Verdana"/>
        <w:b/>
        <w:sz w:val="20"/>
        <w:szCs w:val="20"/>
      </w:rPr>
      <w:tab/>
      <w:t>Year 1 (Level 4)</w:t>
    </w:r>
    <w:r w:rsidRPr="00D6799F">
      <w:rPr>
        <w:rFonts w:ascii="Verdana" w:hAnsi="Verdana"/>
        <w:b/>
        <w:sz w:val="20"/>
        <w:szCs w:val="20"/>
      </w:rPr>
      <w:t xml:space="preserve"> CSY1020 – </w:t>
    </w:r>
    <w:r>
      <w:rPr>
        <w:rFonts w:ascii="Verdana" w:hAnsi="Verdana"/>
        <w:b/>
        <w:sz w:val="20"/>
        <w:szCs w:val="20"/>
      </w:rPr>
      <w:t>Problem Solving &amp;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32814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name w:val="WW8Num1"/>
    <w:lvl w:ilvl="0">
      <w:start w:val="1"/>
      <w:numFmt w:val="decimal"/>
      <w:lvlText w:val="%1."/>
      <w:lvlJc w:val="left"/>
      <w:pPr>
        <w:tabs>
          <w:tab w:val="num" w:pos="1080"/>
        </w:tabs>
      </w:pPr>
    </w:lvl>
  </w:abstractNum>
  <w:abstractNum w:abstractNumId="2" w15:restartNumberingAfterBreak="0">
    <w:nsid w:val="00000002"/>
    <w:multiLevelType w:val="multilevel"/>
    <w:tmpl w:val="00000002"/>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15:restartNumberingAfterBreak="0">
    <w:nsid w:val="00000003"/>
    <w:multiLevelType w:val="multilevel"/>
    <w:tmpl w:val="00000003"/>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4" w15:restartNumberingAfterBreak="0">
    <w:nsid w:val="00000004"/>
    <w:multiLevelType w:val="multilevel"/>
    <w:tmpl w:val="0000000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5" w15:restartNumberingAfterBreak="0">
    <w:nsid w:val="00277EC4"/>
    <w:multiLevelType w:val="hybridMultilevel"/>
    <w:tmpl w:val="0F4ADB02"/>
    <w:lvl w:ilvl="0" w:tplc="FCCA61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9F5999"/>
    <w:multiLevelType w:val="hybridMultilevel"/>
    <w:tmpl w:val="0824C2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EC2E83"/>
    <w:multiLevelType w:val="hybridMultilevel"/>
    <w:tmpl w:val="5C5456C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530A3D"/>
    <w:multiLevelType w:val="hybridMultilevel"/>
    <w:tmpl w:val="FEEC44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802FDB"/>
    <w:multiLevelType w:val="hybridMultilevel"/>
    <w:tmpl w:val="4CFA6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3863E51"/>
    <w:multiLevelType w:val="hybridMultilevel"/>
    <w:tmpl w:val="E188AB7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EA4E47"/>
    <w:multiLevelType w:val="hybridMultilevel"/>
    <w:tmpl w:val="66AE95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76403DA"/>
    <w:multiLevelType w:val="hybridMultilevel"/>
    <w:tmpl w:val="0388DCC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13" w15:restartNumberingAfterBreak="0">
    <w:nsid w:val="19C01C2F"/>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9E21BC7"/>
    <w:multiLevelType w:val="hybridMultilevel"/>
    <w:tmpl w:val="9D98371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B4C74BE"/>
    <w:multiLevelType w:val="hybridMultilevel"/>
    <w:tmpl w:val="FE4C32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3D31015"/>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84100E6"/>
    <w:multiLevelType w:val="hybridMultilevel"/>
    <w:tmpl w:val="3E769B6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2AA52D8C"/>
    <w:multiLevelType w:val="hybridMultilevel"/>
    <w:tmpl w:val="FF3067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BA169B4"/>
    <w:multiLevelType w:val="hybridMultilevel"/>
    <w:tmpl w:val="0124FBF8"/>
    <w:lvl w:ilvl="0" w:tplc="1D0A848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BB90909"/>
    <w:multiLevelType w:val="hybridMultilevel"/>
    <w:tmpl w:val="A5DA184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5D56AC"/>
    <w:multiLevelType w:val="hybridMultilevel"/>
    <w:tmpl w:val="A434D9F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8239FC"/>
    <w:multiLevelType w:val="hybridMultilevel"/>
    <w:tmpl w:val="23FE4A0C"/>
    <w:lvl w:ilvl="0" w:tplc="009EF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02093C"/>
    <w:multiLevelType w:val="hybridMultilevel"/>
    <w:tmpl w:val="D90E8E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0454F7"/>
    <w:multiLevelType w:val="hybridMultilevel"/>
    <w:tmpl w:val="8B687A90"/>
    <w:lvl w:ilvl="0" w:tplc="47727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D01C87"/>
    <w:multiLevelType w:val="hybridMultilevel"/>
    <w:tmpl w:val="386A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1645C0D"/>
    <w:multiLevelType w:val="hybridMultilevel"/>
    <w:tmpl w:val="4CAA74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16F0D6E"/>
    <w:multiLevelType w:val="hybridMultilevel"/>
    <w:tmpl w:val="C58416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6C42E6"/>
    <w:multiLevelType w:val="hybridMultilevel"/>
    <w:tmpl w:val="4E64D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0E2D02"/>
    <w:multiLevelType w:val="hybridMultilevel"/>
    <w:tmpl w:val="B48E527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0" w15:restartNumberingAfterBreak="0">
    <w:nsid w:val="4C286B09"/>
    <w:multiLevelType w:val="multilevel"/>
    <w:tmpl w:val="6A76AA2C"/>
    <w:lvl w:ilvl="0">
      <w:start w:val="1"/>
      <w:numFmt w:val="decimal"/>
      <w:pStyle w:val="Cabealho1"/>
      <w:lvlText w:val="%1."/>
      <w:lvlJc w:val="left"/>
      <w:pPr>
        <w:ind w:left="720" w:hanging="360"/>
      </w:pPr>
      <w:rPr>
        <w:rFonts w:hint="default"/>
      </w:rPr>
    </w:lvl>
    <w:lvl w:ilvl="1">
      <w:start w:val="2"/>
      <w:numFmt w:val="decimal"/>
      <w:isLgl/>
      <w:lvlText w:val="%1.%2."/>
      <w:lvlJc w:val="left"/>
      <w:pPr>
        <w:ind w:left="1080" w:hanging="720"/>
      </w:pPr>
      <w:rPr>
        <w:rFonts w:hint="default"/>
        <w:color w:val="000000"/>
      </w:rPr>
    </w:lvl>
    <w:lvl w:ilvl="2">
      <w:start w:val="1"/>
      <w:numFmt w:val="decimal"/>
      <w:isLgl/>
      <w:lvlText w:val="%1.%2.%3."/>
      <w:lvlJc w:val="left"/>
      <w:pPr>
        <w:ind w:left="1440" w:hanging="1080"/>
      </w:pPr>
      <w:rPr>
        <w:rFonts w:hint="default"/>
        <w:color w:val="000000"/>
      </w:rPr>
    </w:lvl>
    <w:lvl w:ilvl="3">
      <w:start w:val="1"/>
      <w:numFmt w:val="decimal"/>
      <w:isLgl/>
      <w:lvlText w:val="%1.%2.%3.%4."/>
      <w:lvlJc w:val="left"/>
      <w:pPr>
        <w:ind w:left="1800" w:hanging="1440"/>
      </w:pPr>
      <w:rPr>
        <w:rFonts w:hint="default"/>
        <w:color w:val="000000"/>
      </w:rPr>
    </w:lvl>
    <w:lvl w:ilvl="4">
      <w:start w:val="1"/>
      <w:numFmt w:val="decimal"/>
      <w:isLgl/>
      <w:lvlText w:val="%1.%2.%3.%4.%5."/>
      <w:lvlJc w:val="left"/>
      <w:pPr>
        <w:ind w:left="1800" w:hanging="1440"/>
      </w:pPr>
      <w:rPr>
        <w:rFonts w:hint="default"/>
        <w:color w:val="000000"/>
      </w:rPr>
    </w:lvl>
    <w:lvl w:ilvl="5">
      <w:start w:val="1"/>
      <w:numFmt w:val="decimal"/>
      <w:isLgl/>
      <w:lvlText w:val="%1.%2.%3.%4.%5.%6."/>
      <w:lvlJc w:val="left"/>
      <w:pPr>
        <w:ind w:left="2160" w:hanging="1800"/>
      </w:pPr>
      <w:rPr>
        <w:rFonts w:hint="default"/>
        <w:color w:val="000000"/>
      </w:rPr>
    </w:lvl>
    <w:lvl w:ilvl="6">
      <w:start w:val="1"/>
      <w:numFmt w:val="decimal"/>
      <w:isLgl/>
      <w:lvlText w:val="%1.%2.%3.%4.%5.%6.%7."/>
      <w:lvlJc w:val="left"/>
      <w:pPr>
        <w:ind w:left="2520" w:hanging="2160"/>
      </w:pPr>
      <w:rPr>
        <w:rFonts w:hint="default"/>
        <w:color w:val="000000"/>
      </w:rPr>
    </w:lvl>
    <w:lvl w:ilvl="7">
      <w:start w:val="1"/>
      <w:numFmt w:val="decimal"/>
      <w:isLgl/>
      <w:lvlText w:val="%1.%2.%3.%4.%5.%6.%7.%8."/>
      <w:lvlJc w:val="left"/>
      <w:pPr>
        <w:ind w:left="2880" w:hanging="2520"/>
      </w:pPr>
      <w:rPr>
        <w:rFonts w:hint="default"/>
        <w:color w:val="000000"/>
      </w:rPr>
    </w:lvl>
    <w:lvl w:ilvl="8">
      <w:start w:val="1"/>
      <w:numFmt w:val="decimal"/>
      <w:isLgl/>
      <w:lvlText w:val="%1.%2.%3.%4.%5.%6.%7.%8.%9."/>
      <w:lvlJc w:val="left"/>
      <w:pPr>
        <w:ind w:left="2880" w:hanging="2520"/>
      </w:pPr>
      <w:rPr>
        <w:rFonts w:hint="default"/>
        <w:color w:val="000000"/>
      </w:rPr>
    </w:lvl>
  </w:abstractNum>
  <w:abstractNum w:abstractNumId="31" w15:restartNumberingAfterBreak="0">
    <w:nsid w:val="4CD30159"/>
    <w:multiLevelType w:val="hybridMultilevel"/>
    <w:tmpl w:val="CC80D6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E0B5115"/>
    <w:multiLevelType w:val="multilevel"/>
    <w:tmpl w:val="6E6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272DB"/>
    <w:multiLevelType w:val="hybridMultilevel"/>
    <w:tmpl w:val="3BB624C4"/>
    <w:lvl w:ilvl="0" w:tplc="00C27F5A">
      <w:start w:val="1"/>
      <w:numFmt w:val="bullet"/>
      <w:lvlText w:val=""/>
      <w:lvlJc w:val="left"/>
      <w:pPr>
        <w:tabs>
          <w:tab w:val="num" w:pos="720"/>
        </w:tabs>
        <w:ind w:left="720" w:hanging="360"/>
      </w:pPr>
      <w:rPr>
        <w:rFonts w:ascii="Symbol" w:hAnsi="Symbol" w:hint="default"/>
        <w:sz w:val="20"/>
      </w:rPr>
    </w:lvl>
    <w:lvl w:ilvl="1" w:tplc="1FC2B19E" w:tentative="1">
      <w:start w:val="1"/>
      <w:numFmt w:val="bullet"/>
      <w:lvlText w:val="o"/>
      <w:lvlJc w:val="left"/>
      <w:pPr>
        <w:tabs>
          <w:tab w:val="num" w:pos="1440"/>
        </w:tabs>
        <w:ind w:left="1440" w:hanging="360"/>
      </w:pPr>
      <w:rPr>
        <w:rFonts w:ascii="Courier New" w:hAnsi="Courier New" w:hint="default"/>
        <w:sz w:val="20"/>
      </w:rPr>
    </w:lvl>
    <w:lvl w:ilvl="2" w:tplc="78A8641C" w:tentative="1">
      <w:start w:val="1"/>
      <w:numFmt w:val="bullet"/>
      <w:lvlText w:val=""/>
      <w:lvlJc w:val="left"/>
      <w:pPr>
        <w:tabs>
          <w:tab w:val="num" w:pos="2160"/>
        </w:tabs>
        <w:ind w:left="2160" w:hanging="360"/>
      </w:pPr>
      <w:rPr>
        <w:rFonts w:ascii="Wingdings" w:hAnsi="Wingdings" w:hint="default"/>
        <w:sz w:val="20"/>
      </w:rPr>
    </w:lvl>
    <w:lvl w:ilvl="3" w:tplc="FC367142" w:tentative="1">
      <w:start w:val="1"/>
      <w:numFmt w:val="bullet"/>
      <w:lvlText w:val=""/>
      <w:lvlJc w:val="left"/>
      <w:pPr>
        <w:tabs>
          <w:tab w:val="num" w:pos="2880"/>
        </w:tabs>
        <w:ind w:left="2880" w:hanging="360"/>
      </w:pPr>
      <w:rPr>
        <w:rFonts w:ascii="Wingdings" w:hAnsi="Wingdings" w:hint="default"/>
        <w:sz w:val="20"/>
      </w:rPr>
    </w:lvl>
    <w:lvl w:ilvl="4" w:tplc="8984111E" w:tentative="1">
      <w:start w:val="1"/>
      <w:numFmt w:val="bullet"/>
      <w:lvlText w:val=""/>
      <w:lvlJc w:val="left"/>
      <w:pPr>
        <w:tabs>
          <w:tab w:val="num" w:pos="3600"/>
        </w:tabs>
        <w:ind w:left="3600" w:hanging="360"/>
      </w:pPr>
      <w:rPr>
        <w:rFonts w:ascii="Wingdings" w:hAnsi="Wingdings" w:hint="default"/>
        <w:sz w:val="20"/>
      </w:rPr>
    </w:lvl>
    <w:lvl w:ilvl="5" w:tplc="0D68A0F8" w:tentative="1">
      <w:start w:val="1"/>
      <w:numFmt w:val="bullet"/>
      <w:lvlText w:val=""/>
      <w:lvlJc w:val="left"/>
      <w:pPr>
        <w:tabs>
          <w:tab w:val="num" w:pos="4320"/>
        </w:tabs>
        <w:ind w:left="4320" w:hanging="360"/>
      </w:pPr>
      <w:rPr>
        <w:rFonts w:ascii="Wingdings" w:hAnsi="Wingdings" w:hint="default"/>
        <w:sz w:val="20"/>
      </w:rPr>
    </w:lvl>
    <w:lvl w:ilvl="6" w:tplc="E7D67BF8" w:tentative="1">
      <w:start w:val="1"/>
      <w:numFmt w:val="bullet"/>
      <w:lvlText w:val=""/>
      <w:lvlJc w:val="left"/>
      <w:pPr>
        <w:tabs>
          <w:tab w:val="num" w:pos="5040"/>
        </w:tabs>
        <w:ind w:left="5040" w:hanging="360"/>
      </w:pPr>
      <w:rPr>
        <w:rFonts w:ascii="Wingdings" w:hAnsi="Wingdings" w:hint="default"/>
        <w:sz w:val="20"/>
      </w:rPr>
    </w:lvl>
    <w:lvl w:ilvl="7" w:tplc="422270CA" w:tentative="1">
      <w:start w:val="1"/>
      <w:numFmt w:val="bullet"/>
      <w:lvlText w:val=""/>
      <w:lvlJc w:val="left"/>
      <w:pPr>
        <w:tabs>
          <w:tab w:val="num" w:pos="5760"/>
        </w:tabs>
        <w:ind w:left="5760" w:hanging="360"/>
      </w:pPr>
      <w:rPr>
        <w:rFonts w:ascii="Wingdings" w:hAnsi="Wingdings" w:hint="default"/>
        <w:sz w:val="20"/>
      </w:rPr>
    </w:lvl>
    <w:lvl w:ilvl="8" w:tplc="6268C10E"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61C6E"/>
    <w:multiLevelType w:val="hybridMultilevel"/>
    <w:tmpl w:val="B9A6BD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836398E"/>
    <w:multiLevelType w:val="hybridMultilevel"/>
    <w:tmpl w:val="83D4F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E5119A"/>
    <w:multiLevelType w:val="hybridMultilevel"/>
    <w:tmpl w:val="C8AC2370"/>
    <w:lvl w:ilvl="0" w:tplc="E4145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9F5627"/>
    <w:multiLevelType w:val="hybridMultilevel"/>
    <w:tmpl w:val="56CC27A0"/>
    <w:lvl w:ilvl="0" w:tplc="696EFA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209B5"/>
    <w:multiLevelType w:val="hybridMultilevel"/>
    <w:tmpl w:val="083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94884"/>
    <w:multiLevelType w:val="multilevel"/>
    <w:tmpl w:val="C8AC23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8E3593"/>
    <w:multiLevelType w:val="hybridMultilevel"/>
    <w:tmpl w:val="1DF21574"/>
    <w:lvl w:ilvl="0" w:tplc="C938E9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9ED4B45"/>
    <w:multiLevelType w:val="hybridMultilevel"/>
    <w:tmpl w:val="C7661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CBB61D0"/>
    <w:multiLevelType w:val="hybridMultilevel"/>
    <w:tmpl w:val="4F361E1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2486"/>
        </w:tabs>
        <w:ind w:left="2486"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D015218"/>
    <w:multiLevelType w:val="hybridMultilevel"/>
    <w:tmpl w:val="6E6215FC"/>
    <w:lvl w:ilvl="0" w:tplc="E14494E4">
      <w:start w:val="1"/>
      <w:numFmt w:val="bullet"/>
      <w:lvlText w:val=""/>
      <w:lvlJc w:val="left"/>
      <w:pPr>
        <w:tabs>
          <w:tab w:val="num" w:pos="720"/>
        </w:tabs>
        <w:ind w:left="720" w:hanging="360"/>
      </w:pPr>
      <w:rPr>
        <w:rFonts w:ascii="Symbol" w:hAnsi="Symbol" w:hint="default"/>
        <w:sz w:val="20"/>
      </w:rPr>
    </w:lvl>
    <w:lvl w:ilvl="1" w:tplc="8872EA8E" w:tentative="1">
      <w:start w:val="1"/>
      <w:numFmt w:val="bullet"/>
      <w:lvlText w:val="o"/>
      <w:lvlJc w:val="left"/>
      <w:pPr>
        <w:tabs>
          <w:tab w:val="num" w:pos="1440"/>
        </w:tabs>
        <w:ind w:left="1440" w:hanging="360"/>
      </w:pPr>
      <w:rPr>
        <w:rFonts w:ascii="Courier New" w:hAnsi="Courier New" w:hint="default"/>
        <w:sz w:val="20"/>
      </w:rPr>
    </w:lvl>
    <w:lvl w:ilvl="2" w:tplc="FDFA1CEE" w:tentative="1">
      <w:start w:val="1"/>
      <w:numFmt w:val="bullet"/>
      <w:lvlText w:val=""/>
      <w:lvlJc w:val="left"/>
      <w:pPr>
        <w:tabs>
          <w:tab w:val="num" w:pos="2160"/>
        </w:tabs>
        <w:ind w:left="2160" w:hanging="360"/>
      </w:pPr>
      <w:rPr>
        <w:rFonts w:ascii="Wingdings" w:hAnsi="Wingdings" w:hint="default"/>
        <w:sz w:val="20"/>
      </w:rPr>
    </w:lvl>
    <w:lvl w:ilvl="3" w:tplc="3B7ECA8E" w:tentative="1">
      <w:start w:val="1"/>
      <w:numFmt w:val="bullet"/>
      <w:lvlText w:val=""/>
      <w:lvlJc w:val="left"/>
      <w:pPr>
        <w:tabs>
          <w:tab w:val="num" w:pos="2880"/>
        </w:tabs>
        <w:ind w:left="2880" w:hanging="360"/>
      </w:pPr>
      <w:rPr>
        <w:rFonts w:ascii="Wingdings" w:hAnsi="Wingdings" w:hint="default"/>
        <w:sz w:val="20"/>
      </w:rPr>
    </w:lvl>
    <w:lvl w:ilvl="4" w:tplc="68BC5900" w:tentative="1">
      <w:start w:val="1"/>
      <w:numFmt w:val="bullet"/>
      <w:lvlText w:val=""/>
      <w:lvlJc w:val="left"/>
      <w:pPr>
        <w:tabs>
          <w:tab w:val="num" w:pos="3600"/>
        </w:tabs>
        <w:ind w:left="3600" w:hanging="360"/>
      </w:pPr>
      <w:rPr>
        <w:rFonts w:ascii="Wingdings" w:hAnsi="Wingdings" w:hint="default"/>
        <w:sz w:val="20"/>
      </w:rPr>
    </w:lvl>
    <w:lvl w:ilvl="5" w:tplc="BD527922" w:tentative="1">
      <w:start w:val="1"/>
      <w:numFmt w:val="bullet"/>
      <w:lvlText w:val=""/>
      <w:lvlJc w:val="left"/>
      <w:pPr>
        <w:tabs>
          <w:tab w:val="num" w:pos="4320"/>
        </w:tabs>
        <w:ind w:left="4320" w:hanging="360"/>
      </w:pPr>
      <w:rPr>
        <w:rFonts w:ascii="Wingdings" w:hAnsi="Wingdings" w:hint="default"/>
        <w:sz w:val="20"/>
      </w:rPr>
    </w:lvl>
    <w:lvl w:ilvl="6" w:tplc="ABC42308" w:tentative="1">
      <w:start w:val="1"/>
      <w:numFmt w:val="bullet"/>
      <w:lvlText w:val=""/>
      <w:lvlJc w:val="left"/>
      <w:pPr>
        <w:tabs>
          <w:tab w:val="num" w:pos="5040"/>
        </w:tabs>
        <w:ind w:left="5040" w:hanging="360"/>
      </w:pPr>
      <w:rPr>
        <w:rFonts w:ascii="Wingdings" w:hAnsi="Wingdings" w:hint="default"/>
        <w:sz w:val="20"/>
      </w:rPr>
    </w:lvl>
    <w:lvl w:ilvl="7" w:tplc="5088D6A8" w:tentative="1">
      <w:start w:val="1"/>
      <w:numFmt w:val="bullet"/>
      <w:lvlText w:val=""/>
      <w:lvlJc w:val="left"/>
      <w:pPr>
        <w:tabs>
          <w:tab w:val="num" w:pos="5760"/>
        </w:tabs>
        <w:ind w:left="5760" w:hanging="360"/>
      </w:pPr>
      <w:rPr>
        <w:rFonts w:ascii="Wingdings" w:hAnsi="Wingdings" w:hint="default"/>
        <w:sz w:val="20"/>
      </w:rPr>
    </w:lvl>
    <w:lvl w:ilvl="8" w:tplc="78FE0EAE"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11"/>
  </w:num>
  <w:num w:numId="3">
    <w:abstractNumId w:val="17"/>
  </w:num>
  <w:num w:numId="4">
    <w:abstractNumId w:val="33"/>
  </w:num>
  <w:num w:numId="5">
    <w:abstractNumId w:val="1"/>
  </w:num>
  <w:num w:numId="6">
    <w:abstractNumId w:val="2"/>
  </w:num>
  <w:num w:numId="7">
    <w:abstractNumId w:val="3"/>
  </w:num>
  <w:num w:numId="8">
    <w:abstractNumId w:val="4"/>
  </w:num>
  <w:num w:numId="9">
    <w:abstractNumId w:val="14"/>
  </w:num>
  <w:num w:numId="10">
    <w:abstractNumId w:val="31"/>
  </w:num>
  <w:num w:numId="11">
    <w:abstractNumId w:val="28"/>
  </w:num>
  <w:num w:numId="12">
    <w:abstractNumId w:val="20"/>
  </w:num>
  <w:num w:numId="13">
    <w:abstractNumId w:val="42"/>
  </w:num>
  <w:num w:numId="14">
    <w:abstractNumId w:val="16"/>
  </w:num>
  <w:num w:numId="15">
    <w:abstractNumId w:val="26"/>
  </w:num>
  <w:num w:numId="16">
    <w:abstractNumId w:val="35"/>
  </w:num>
  <w:num w:numId="17">
    <w:abstractNumId w:val="27"/>
  </w:num>
  <w:num w:numId="18">
    <w:abstractNumId w:val="23"/>
  </w:num>
  <w:num w:numId="19">
    <w:abstractNumId w:val="7"/>
  </w:num>
  <w:num w:numId="20">
    <w:abstractNumId w:val="5"/>
  </w:num>
  <w:num w:numId="21">
    <w:abstractNumId w:val="0"/>
  </w:num>
  <w:num w:numId="22">
    <w:abstractNumId w:val="19"/>
  </w:num>
  <w:num w:numId="23">
    <w:abstractNumId w:val="8"/>
  </w:num>
  <w:num w:numId="24">
    <w:abstractNumId w:val="40"/>
  </w:num>
  <w:num w:numId="25">
    <w:abstractNumId w:val="32"/>
  </w:num>
  <w:num w:numId="26">
    <w:abstractNumId w:val="13"/>
  </w:num>
  <w:num w:numId="27">
    <w:abstractNumId w:val="36"/>
  </w:num>
  <w:num w:numId="28">
    <w:abstractNumId w:val="37"/>
  </w:num>
  <w:num w:numId="29">
    <w:abstractNumId w:val="24"/>
  </w:num>
  <w:num w:numId="30">
    <w:abstractNumId w:val="39"/>
  </w:num>
  <w:num w:numId="31">
    <w:abstractNumId w:val="22"/>
  </w:num>
  <w:num w:numId="32">
    <w:abstractNumId w:val="30"/>
  </w:num>
  <w:num w:numId="33">
    <w:abstractNumId w:val="38"/>
  </w:num>
  <w:num w:numId="34">
    <w:abstractNumId w:val="30"/>
    <w:lvlOverride w:ilvl="0">
      <w:startOverride w:val="1"/>
    </w:lvlOverride>
  </w:num>
  <w:num w:numId="35">
    <w:abstractNumId w:val="12"/>
  </w:num>
  <w:num w:numId="36">
    <w:abstractNumId w:val="30"/>
    <w:lvlOverride w:ilvl="0">
      <w:startOverride w:val="1"/>
    </w:lvlOverride>
  </w:num>
  <w:num w:numId="37">
    <w:abstractNumId w:val="29"/>
  </w:num>
  <w:num w:numId="38">
    <w:abstractNumId w:val="25"/>
  </w:num>
  <w:num w:numId="39">
    <w:abstractNumId w:val="15"/>
  </w:num>
  <w:num w:numId="40">
    <w:abstractNumId w:val="6"/>
  </w:num>
  <w:num w:numId="41">
    <w:abstractNumId w:val="18"/>
  </w:num>
  <w:num w:numId="42">
    <w:abstractNumId w:val="10"/>
  </w:num>
  <w:num w:numId="43">
    <w:abstractNumId w:val="21"/>
  </w:num>
  <w:num w:numId="44">
    <w:abstractNumId w:val="9"/>
  </w:num>
  <w:num w:numId="45">
    <w:abstractNumId w:val="4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CA7"/>
    <w:rsid w:val="000076C4"/>
    <w:rsid w:val="00022916"/>
    <w:rsid w:val="00026773"/>
    <w:rsid w:val="000316F2"/>
    <w:rsid w:val="00044CA7"/>
    <w:rsid w:val="00045455"/>
    <w:rsid w:val="000528F3"/>
    <w:rsid w:val="00053408"/>
    <w:rsid w:val="00060F66"/>
    <w:rsid w:val="0007523E"/>
    <w:rsid w:val="0008198E"/>
    <w:rsid w:val="00093DA1"/>
    <w:rsid w:val="000A13C9"/>
    <w:rsid w:val="000A29C7"/>
    <w:rsid w:val="000A2D29"/>
    <w:rsid w:val="000A4D89"/>
    <w:rsid w:val="000A66D5"/>
    <w:rsid w:val="000B0269"/>
    <w:rsid w:val="000B5B1E"/>
    <w:rsid w:val="000C089C"/>
    <w:rsid w:val="000C2493"/>
    <w:rsid w:val="000C5724"/>
    <w:rsid w:val="000C7908"/>
    <w:rsid w:val="000C7E24"/>
    <w:rsid w:val="000D0FC8"/>
    <w:rsid w:val="000E58BC"/>
    <w:rsid w:val="000E74A7"/>
    <w:rsid w:val="00102B62"/>
    <w:rsid w:val="0010593C"/>
    <w:rsid w:val="00111243"/>
    <w:rsid w:val="001262DC"/>
    <w:rsid w:val="001308BB"/>
    <w:rsid w:val="001338EE"/>
    <w:rsid w:val="00136F0C"/>
    <w:rsid w:val="0014021F"/>
    <w:rsid w:val="001417BC"/>
    <w:rsid w:val="00154CBA"/>
    <w:rsid w:val="00157A9B"/>
    <w:rsid w:val="00161293"/>
    <w:rsid w:val="00171A9A"/>
    <w:rsid w:val="0017315B"/>
    <w:rsid w:val="00174508"/>
    <w:rsid w:val="00175A11"/>
    <w:rsid w:val="001805DF"/>
    <w:rsid w:val="001826BD"/>
    <w:rsid w:val="001A48DC"/>
    <w:rsid w:val="001A5A30"/>
    <w:rsid w:val="001A5A8C"/>
    <w:rsid w:val="001B03A7"/>
    <w:rsid w:val="001B0F2A"/>
    <w:rsid w:val="001C7F75"/>
    <w:rsid w:val="001E36D8"/>
    <w:rsid w:val="001E3918"/>
    <w:rsid w:val="001F19E1"/>
    <w:rsid w:val="00207593"/>
    <w:rsid w:val="00211ABB"/>
    <w:rsid w:val="00215EB0"/>
    <w:rsid w:val="0021720A"/>
    <w:rsid w:val="00235551"/>
    <w:rsid w:val="00237122"/>
    <w:rsid w:val="002402CD"/>
    <w:rsid w:val="00245F19"/>
    <w:rsid w:val="00251D6C"/>
    <w:rsid w:val="00265A9D"/>
    <w:rsid w:val="002673F2"/>
    <w:rsid w:val="00275A27"/>
    <w:rsid w:val="00290EC6"/>
    <w:rsid w:val="002A0E87"/>
    <w:rsid w:val="002B0CAA"/>
    <w:rsid w:val="002B4436"/>
    <w:rsid w:val="002B5BE7"/>
    <w:rsid w:val="002B5EEF"/>
    <w:rsid w:val="002E1321"/>
    <w:rsid w:val="002E1A70"/>
    <w:rsid w:val="002E3F8D"/>
    <w:rsid w:val="002E4EB4"/>
    <w:rsid w:val="002E51C3"/>
    <w:rsid w:val="002F7600"/>
    <w:rsid w:val="00315AAA"/>
    <w:rsid w:val="00322449"/>
    <w:rsid w:val="00325162"/>
    <w:rsid w:val="003358F4"/>
    <w:rsid w:val="00340705"/>
    <w:rsid w:val="00342613"/>
    <w:rsid w:val="00343479"/>
    <w:rsid w:val="00350C20"/>
    <w:rsid w:val="0035158F"/>
    <w:rsid w:val="00352150"/>
    <w:rsid w:val="003616EC"/>
    <w:rsid w:val="00363DC4"/>
    <w:rsid w:val="00376158"/>
    <w:rsid w:val="00381C9C"/>
    <w:rsid w:val="00382F27"/>
    <w:rsid w:val="00384B1B"/>
    <w:rsid w:val="003853A1"/>
    <w:rsid w:val="00394106"/>
    <w:rsid w:val="003A3910"/>
    <w:rsid w:val="003B676D"/>
    <w:rsid w:val="003B7A7E"/>
    <w:rsid w:val="003C03CF"/>
    <w:rsid w:val="003C0F79"/>
    <w:rsid w:val="003D0334"/>
    <w:rsid w:val="003E285B"/>
    <w:rsid w:val="00403007"/>
    <w:rsid w:val="0040391B"/>
    <w:rsid w:val="004052A8"/>
    <w:rsid w:val="004139B9"/>
    <w:rsid w:val="004207B3"/>
    <w:rsid w:val="00427DE9"/>
    <w:rsid w:val="00430127"/>
    <w:rsid w:val="00433291"/>
    <w:rsid w:val="00433354"/>
    <w:rsid w:val="00436BEA"/>
    <w:rsid w:val="00446D3F"/>
    <w:rsid w:val="004475C4"/>
    <w:rsid w:val="00450F5A"/>
    <w:rsid w:val="00451A9E"/>
    <w:rsid w:val="00460417"/>
    <w:rsid w:val="00480F41"/>
    <w:rsid w:val="00482968"/>
    <w:rsid w:val="004943A2"/>
    <w:rsid w:val="00496EDE"/>
    <w:rsid w:val="004A383A"/>
    <w:rsid w:val="004A3C44"/>
    <w:rsid w:val="004B0941"/>
    <w:rsid w:val="004B292D"/>
    <w:rsid w:val="004B3224"/>
    <w:rsid w:val="004C0107"/>
    <w:rsid w:val="004C0701"/>
    <w:rsid w:val="004C5D63"/>
    <w:rsid w:val="004D2F1B"/>
    <w:rsid w:val="004D603A"/>
    <w:rsid w:val="004E3D0B"/>
    <w:rsid w:val="004E633A"/>
    <w:rsid w:val="004F014F"/>
    <w:rsid w:val="004F28C1"/>
    <w:rsid w:val="00502309"/>
    <w:rsid w:val="0050269C"/>
    <w:rsid w:val="00510D72"/>
    <w:rsid w:val="00517540"/>
    <w:rsid w:val="00523B92"/>
    <w:rsid w:val="005257A1"/>
    <w:rsid w:val="00536BED"/>
    <w:rsid w:val="0054180D"/>
    <w:rsid w:val="0057287D"/>
    <w:rsid w:val="00580508"/>
    <w:rsid w:val="005942C3"/>
    <w:rsid w:val="005C30DE"/>
    <w:rsid w:val="005C5D7B"/>
    <w:rsid w:val="005C5F16"/>
    <w:rsid w:val="005D4B1F"/>
    <w:rsid w:val="005E2993"/>
    <w:rsid w:val="005F22DE"/>
    <w:rsid w:val="0061533F"/>
    <w:rsid w:val="0062405B"/>
    <w:rsid w:val="00627792"/>
    <w:rsid w:val="00650C63"/>
    <w:rsid w:val="00653258"/>
    <w:rsid w:val="00654DD2"/>
    <w:rsid w:val="00660421"/>
    <w:rsid w:val="006644CB"/>
    <w:rsid w:val="006673CD"/>
    <w:rsid w:val="006718C8"/>
    <w:rsid w:val="006832F1"/>
    <w:rsid w:val="0068446F"/>
    <w:rsid w:val="00690418"/>
    <w:rsid w:val="00694EBB"/>
    <w:rsid w:val="00697FB2"/>
    <w:rsid w:val="006A056B"/>
    <w:rsid w:val="006A306D"/>
    <w:rsid w:val="006B1759"/>
    <w:rsid w:val="006B1E7F"/>
    <w:rsid w:val="006B25FD"/>
    <w:rsid w:val="006B7CC0"/>
    <w:rsid w:val="006D798B"/>
    <w:rsid w:val="007007BB"/>
    <w:rsid w:val="00706214"/>
    <w:rsid w:val="00714323"/>
    <w:rsid w:val="0073312D"/>
    <w:rsid w:val="00734984"/>
    <w:rsid w:val="00737F90"/>
    <w:rsid w:val="00740A0D"/>
    <w:rsid w:val="00751706"/>
    <w:rsid w:val="00765285"/>
    <w:rsid w:val="007811D6"/>
    <w:rsid w:val="00782666"/>
    <w:rsid w:val="00792735"/>
    <w:rsid w:val="00796C9F"/>
    <w:rsid w:val="007A4358"/>
    <w:rsid w:val="007A4D14"/>
    <w:rsid w:val="007A624D"/>
    <w:rsid w:val="007B0670"/>
    <w:rsid w:val="007B0DC0"/>
    <w:rsid w:val="007C1F92"/>
    <w:rsid w:val="007D113A"/>
    <w:rsid w:val="007D24A2"/>
    <w:rsid w:val="007D4834"/>
    <w:rsid w:val="007D6FA2"/>
    <w:rsid w:val="007E5B1C"/>
    <w:rsid w:val="007F04C9"/>
    <w:rsid w:val="007F7DB8"/>
    <w:rsid w:val="00802D9D"/>
    <w:rsid w:val="00803782"/>
    <w:rsid w:val="008130B9"/>
    <w:rsid w:val="008166A8"/>
    <w:rsid w:val="008218B2"/>
    <w:rsid w:val="008252E9"/>
    <w:rsid w:val="00826FF0"/>
    <w:rsid w:val="00845D93"/>
    <w:rsid w:val="00852B76"/>
    <w:rsid w:val="00856D74"/>
    <w:rsid w:val="00872232"/>
    <w:rsid w:val="00877D3B"/>
    <w:rsid w:val="00883D1E"/>
    <w:rsid w:val="00896E49"/>
    <w:rsid w:val="008A0767"/>
    <w:rsid w:val="008A6195"/>
    <w:rsid w:val="008B0A87"/>
    <w:rsid w:val="008D4C2E"/>
    <w:rsid w:val="008E196D"/>
    <w:rsid w:val="008E3863"/>
    <w:rsid w:val="008E6656"/>
    <w:rsid w:val="008F11E0"/>
    <w:rsid w:val="008F1937"/>
    <w:rsid w:val="008F66BA"/>
    <w:rsid w:val="009028F0"/>
    <w:rsid w:val="009030DC"/>
    <w:rsid w:val="009065F4"/>
    <w:rsid w:val="009072FB"/>
    <w:rsid w:val="00916162"/>
    <w:rsid w:val="00916CDB"/>
    <w:rsid w:val="0092475E"/>
    <w:rsid w:val="009273DB"/>
    <w:rsid w:val="00930D44"/>
    <w:rsid w:val="00932D5F"/>
    <w:rsid w:val="00937E1A"/>
    <w:rsid w:val="009520EA"/>
    <w:rsid w:val="00955BE7"/>
    <w:rsid w:val="00963BB1"/>
    <w:rsid w:val="00965B97"/>
    <w:rsid w:val="00970C67"/>
    <w:rsid w:val="00971079"/>
    <w:rsid w:val="00973C14"/>
    <w:rsid w:val="00977302"/>
    <w:rsid w:val="0098139A"/>
    <w:rsid w:val="00992E9C"/>
    <w:rsid w:val="009A094E"/>
    <w:rsid w:val="009A4D82"/>
    <w:rsid w:val="009A53B2"/>
    <w:rsid w:val="009B1ADA"/>
    <w:rsid w:val="009B2E27"/>
    <w:rsid w:val="009C2B8C"/>
    <w:rsid w:val="009D1267"/>
    <w:rsid w:val="009D50DC"/>
    <w:rsid w:val="009D5F97"/>
    <w:rsid w:val="009E0C22"/>
    <w:rsid w:val="009E6085"/>
    <w:rsid w:val="00A009FB"/>
    <w:rsid w:val="00A01C69"/>
    <w:rsid w:val="00A03F4A"/>
    <w:rsid w:val="00A068DA"/>
    <w:rsid w:val="00A10CD2"/>
    <w:rsid w:val="00A16DBC"/>
    <w:rsid w:val="00A17B81"/>
    <w:rsid w:val="00A22742"/>
    <w:rsid w:val="00A26F9F"/>
    <w:rsid w:val="00A54738"/>
    <w:rsid w:val="00A56F6A"/>
    <w:rsid w:val="00A62488"/>
    <w:rsid w:val="00A66B14"/>
    <w:rsid w:val="00A70F97"/>
    <w:rsid w:val="00A74D69"/>
    <w:rsid w:val="00A75234"/>
    <w:rsid w:val="00A81894"/>
    <w:rsid w:val="00A82D12"/>
    <w:rsid w:val="00A83440"/>
    <w:rsid w:val="00A914B0"/>
    <w:rsid w:val="00A919E6"/>
    <w:rsid w:val="00A97BC8"/>
    <w:rsid w:val="00AA026C"/>
    <w:rsid w:val="00AA1AFD"/>
    <w:rsid w:val="00AB0665"/>
    <w:rsid w:val="00AB1682"/>
    <w:rsid w:val="00AB2CEA"/>
    <w:rsid w:val="00AB310D"/>
    <w:rsid w:val="00AC7197"/>
    <w:rsid w:val="00AD770C"/>
    <w:rsid w:val="00AE355C"/>
    <w:rsid w:val="00AE6E19"/>
    <w:rsid w:val="00AF6DF2"/>
    <w:rsid w:val="00B022AF"/>
    <w:rsid w:val="00B062F6"/>
    <w:rsid w:val="00B06843"/>
    <w:rsid w:val="00B2133C"/>
    <w:rsid w:val="00B214BA"/>
    <w:rsid w:val="00B323D8"/>
    <w:rsid w:val="00B32F19"/>
    <w:rsid w:val="00B34076"/>
    <w:rsid w:val="00B37C87"/>
    <w:rsid w:val="00B421D8"/>
    <w:rsid w:val="00B450C2"/>
    <w:rsid w:val="00B5031C"/>
    <w:rsid w:val="00B5310D"/>
    <w:rsid w:val="00B535BE"/>
    <w:rsid w:val="00B61AB2"/>
    <w:rsid w:val="00B62820"/>
    <w:rsid w:val="00B65B42"/>
    <w:rsid w:val="00B7023A"/>
    <w:rsid w:val="00B7177A"/>
    <w:rsid w:val="00B733D6"/>
    <w:rsid w:val="00B74E0E"/>
    <w:rsid w:val="00B8135F"/>
    <w:rsid w:val="00B95A4B"/>
    <w:rsid w:val="00B97098"/>
    <w:rsid w:val="00BA4B1B"/>
    <w:rsid w:val="00BB22FA"/>
    <w:rsid w:val="00BB63E7"/>
    <w:rsid w:val="00BD0201"/>
    <w:rsid w:val="00BD3119"/>
    <w:rsid w:val="00BD607C"/>
    <w:rsid w:val="00BD7069"/>
    <w:rsid w:val="00BF72C4"/>
    <w:rsid w:val="00C016DC"/>
    <w:rsid w:val="00C03F60"/>
    <w:rsid w:val="00C23800"/>
    <w:rsid w:val="00C4496B"/>
    <w:rsid w:val="00C60B50"/>
    <w:rsid w:val="00C61004"/>
    <w:rsid w:val="00C62753"/>
    <w:rsid w:val="00C63F4D"/>
    <w:rsid w:val="00C66672"/>
    <w:rsid w:val="00C66B43"/>
    <w:rsid w:val="00C84540"/>
    <w:rsid w:val="00C9228D"/>
    <w:rsid w:val="00C959D2"/>
    <w:rsid w:val="00CA400C"/>
    <w:rsid w:val="00CA7B5D"/>
    <w:rsid w:val="00CC12C0"/>
    <w:rsid w:val="00CC7CD0"/>
    <w:rsid w:val="00CD39A4"/>
    <w:rsid w:val="00CD6CDD"/>
    <w:rsid w:val="00CE6062"/>
    <w:rsid w:val="00CF194C"/>
    <w:rsid w:val="00CF23B5"/>
    <w:rsid w:val="00CF4484"/>
    <w:rsid w:val="00D10849"/>
    <w:rsid w:val="00D15B5C"/>
    <w:rsid w:val="00D21475"/>
    <w:rsid w:val="00D42A6B"/>
    <w:rsid w:val="00D42DC3"/>
    <w:rsid w:val="00D44EA6"/>
    <w:rsid w:val="00D47648"/>
    <w:rsid w:val="00D5048E"/>
    <w:rsid w:val="00D651B2"/>
    <w:rsid w:val="00D6799F"/>
    <w:rsid w:val="00D742EE"/>
    <w:rsid w:val="00D86B1E"/>
    <w:rsid w:val="00D9040C"/>
    <w:rsid w:val="00D96AC6"/>
    <w:rsid w:val="00D97B43"/>
    <w:rsid w:val="00DA409B"/>
    <w:rsid w:val="00DB39C7"/>
    <w:rsid w:val="00DB39CA"/>
    <w:rsid w:val="00DB44A3"/>
    <w:rsid w:val="00DB67E5"/>
    <w:rsid w:val="00DC24EA"/>
    <w:rsid w:val="00DC4A52"/>
    <w:rsid w:val="00DC5E5A"/>
    <w:rsid w:val="00DD062F"/>
    <w:rsid w:val="00DE3E98"/>
    <w:rsid w:val="00DE538B"/>
    <w:rsid w:val="00DF26F6"/>
    <w:rsid w:val="00DF47E1"/>
    <w:rsid w:val="00DF7410"/>
    <w:rsid w:val="00E04E8A"/>
    <w:rsid w:val="00E10825"/>
    <w:rsid w:val="00E16A40"/>
    <w:rsid w:val="00E3561D"/>
    <w:rsid w:val="00E378AD"/>
    <w:rsid w:val="00E4276B"/>
    <w:rsid w:val="00E4323D"/>
    <w:rsid w:val="00E46216"/>
    <w:rsid w:val="00E603C9"/>
    <w:rsid w:val="00E74D84"/>
    <w:rsid w:val="00E753EF"/>
    <w:rsid w:val="00E7714A"/>
    <w:rsid w:val="00E872EC"/>
    <w:rsid w:val="00E87900"/>
    <w:rsid w:val="00E92777"/>
    <w:rsid w:val="00E92F89"/>
    <w:rsid w:val="00E97D13"/>
    <w:rsid w:val="00EA00CF"/>
    <w:rsid w:val="00EA6720"/>
    <w:rsid w:val="00EB59A9"/>
    <w:rsid w:val="00EC6C17"/>
    <w:rsid w:val="00ED07CD"/>
    <w:rsid w:val="00ED2398"/>
    <w:rsid w:val="00ED27B4"/>
    <w:rsid w:val="00EE2FBC"/>
    <w:rsid w:val="00EF7FAB"/>
    <w:rsid w:val="00F004EE"/>
    <w:rsid w:val="00F1234B"/>
    <w:rsid w:val="00F23E0A"/>
    <w:rsid w:val="00F25CD5"/>
    <w:rsid w:val="00F262CA"/>
    <w:rsid w:val="00F30FE3"/>
    <w:rsid w:val="00F40974"/>
    <w:rsid w:val="00F40C00"/>
    <w:rsid w:val="00F44525"/>
    <w:rsid w:val="00F527EB"/>
    <w:rsid w:val="00F63683"/>
    <w:rsid w:val="00F678E6"/>
    <w:rsid w:val="00F735D3"/>
    <w:rsid w:val="00F8446F"/>
    <w:rsid w:val="00F95558"/>
    <w:rsid w:val="00F963D3"/>
    <w:rsid w:val="00FB30F3"/>
    <w:rsid w:val="00FC5596"/>
    <w:rsid w:val="00FE3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B1EA7"/>
  <w15:chartTrackingRefBased/>
  <w15:docId w15:val="{CE42E0F8-191D-4BFF-824F-894E99B82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lang w:eastAsia="en-US"/>
    </w:rPr>
  </w:style>
  <w:style w:type="paragraph" w:styleId="Cabealho1">
    <w:name w:val="heading 1"/>
    <w:basedOn w:val="Normal"/>
    <w:link w:val="Cabealho1Carter"/>
    <w:qFormat/>
    <w:rsid w:val="00433354"/>
    <w:pPr>
      <w:numPr>
        <w:numId w:val="32"/>
      </w:numPr>
      <w:spacing w:before="100" w:beforeAutospacing="1" w:after="100" w:afterAutospacing="1"/>
      <w:outlineLvl w:val="0"/>
    </w:pPr>
    <w:rPr>
      <w:rFonts w:ascii="Verdana" w:hAnsi="Verdana"/>
      <w:b/>
      <w:bCs/>
      <w:kern w:val="36"/>
      <w:szCs w:val="48"/>
    </w:rPr>
  </w:style>
  <w:style w:type="paragraph" w:styleId="Cabealho2">
    <w:name w:val="heading 2"/>
    <w:basedOn w:val="Normal"/>
    <w:link w:val="Cabealho2Carter"/>
    <w:qFormat/>
    <w:rsid w:val="002B4436"/>
    <w:pPr>
      <w:spacing w:before="100" w:beforeAutospacing="1" w:after="100" w:afterAutospacing="1"/>
      <w:outlineLvl w:val="1"/>
    </w:pPr>
    <w:rPr>
      <w:rFonts w:ascii="Verdana" w:hAnsi="Verdana"/>
      <w:b/>
      <w:bCs/>
      <w:sz w:val="22"/>
      <w:szCs w:val="22"/>
    </w:rPr>
  </w:style>
  <w:style w:type="paragraph" w:styleId="Cabealho3">
    <w:name w:val="heading 3"/>
    <w:basedOn w:val="Normal"/>
    <w:next w:val="Normal"/>
    <w:link w:val="Cabealho3Carter"/>
    <w:unhideWhenUsed/>
    <w:qFormat/>
    <w:rsid w:val="007811D6"/>
    <w:pPr>
      <w:keepNext/>
      <w:spacing w:before="240" w:after="60"/>
      <w:jc w:val="center"/>
      <w:outlineLvl w:val="2"/>
    </w:pPr>
    <w:rPr>
      <w:rFonts w:ascii="Verdana" w:eastAsia="MS Gothic" w:hAnsi="Verdana"/>
      <w:bCs/>
      <w:i/>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rPr>
      <w:color w:val="0000FF"/>
      <w:u w:val="single"/>
    </w:rPr>
  </w:style>
  <w:style w:type="character" w:styleId="Hiperligaovisitada">
    <w:name w:val="FollowedHyperlink"/>
    <w:rPr>
      <w:color w:val="800080"/>
      <w:u w:val="single"/>
    </w:rPr>
  </w:style>
  <w:style w:type="paragraph" w:styleId="Cabealho">
    <w:name w:val="header"/>
    <w:basedOn w:val="Normal"/>
    <w:pPr>
      <w:tabs>
        <w:tab w:val="center" w:pos="4153"/>
        <w:tab w:val="right" w:pos="8306"/>
      </w:tabs>
    </w:pPr>
  </w:style>
  <w:style w:type="paragraph" w:styleId="Rodap">
    <w:name w:val="footer"/>
    <w:basedOn w:val="Normal"/>
    <w:pPr>
      <w:tabs>
        <w:tab w:val="center" w:pos="4153"/>
        <w:tab w:val="right" w:pos="8306"/>
      </w:tabs>
    </w:pPr>
  </w:style>
  <w:style w:type="paragraph" w:styleId="Textodecomentrio">
    <w:name w:val="annotation text"/>
    <w:basedOn w:val="Normal"/>
    <w:semiHidden/>
    <w:rPr>
      <w:sz w:val="20"/>
      <w:szCs w:val="20"/>
      <w:lang w:val="en-US"/>
    </w:rPr>
  </w:style>
  <w:style w:type="paragraph" w:styleId="Lista4">
    <w:name w:val="List 4"/>
    <w:basedOn w:val="Normal"/>
    <w:pPr>
      <w:ind w:left="1440" w:hanging="360"/>
    </w:pPr>
    <w:rPr>
      <w:rFonts w:ascii="New York" w:hAnsi="New York"/>
      <w:noProof/>
      <w:szCs w:val="20"/>
      <w:lang w:val="en-US"/>
    </w:rPr>
  </w:style>
  <w:style w:type="paragraph" w:styleId="Textodebalo">
    <w:name w:val="Balloon Text"/>
    <w:basedOn w:val="Normal"/>
    <w:semiHidden/>
    <w:rsid w:val="001826BD"/>
    <w:rPr>
      <w:rFonts w:ascii="Tahoma" w:hAnsi="Tahoma" w:cs="Tahoma"/>
      <w:sz w:val="16"/>
      <w:szCs w:val="16"/>
    </w:rPr>
  </w:style>
  <w:style w:type="paragraph" w:styleId="HTMLpr-formatado">
    <w:name w:val="HTML Preformatted"/>
    <w:basedOn w:val="Normal"/>
    <w:link w:val="HTMLpr-formatadoCarter"/>
    <w:uiPriority w:val="99"/>
    <w:rsid w:val="000B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formatadoCarter">
    <w:name w:val="HTML pré-formatado Caráter"/>
    <w:link w:val="HTMLpr-formatado"/>
    <w:uiPriority w:val="99"/>
    <w:rsid w:val="00932D5F"/>
    <w:rPr>
      <w:rFonts w:ascii="Courier New" w:hAnsi="Courier New" w:cs="Courier New"/>
      <w:lang w:val="en-US" w:eastAsia="en-US"/>
    </w:rPr>
  </w:style>
  <w:style w:type="character" w:customStyle="1" w:styleId="Cabealho2Carter">
    <w:name w:val="Cabeçalho 2 Caráter"/>
    <w:link w:val="Cabealho2"/>
    <w:rsid w:val="002B4436"/>
    <w:rPr>
      <w:rFonts w:ascii="Verdana" w:hAnsi="Verdana"/>
      <w:b/>
      <w:bCs/>
      <w:sz w:val="22"/>
      <w:szCs w:val="22"/>
      <w:lang w:val="en-GB"/>
    </w:rPr>
  </w:style>
  <w:style w:type="character" w:styleId="Nmerodepgina">
    <w:name w:val="page number"/>
    <w:rsid w:val="00A17B81"/>
  </w:style>
  <w:style w:type="character" w:customStyle="1" w:styleId="Cabealho1Carter">
    <w:name w:val="Cabeçalho 1 Caráter"/>
    <w:link w:val="Cabealho1"/>
    <w:rsid w:val="00433354"/>
    <w:rPr>
      <w:rFonts w:ascii="Verdana" w:hAnsi="Verdana"/>
      <w:b/>
      <w:bCs/>
      <w:kern w:val="36"/>
      <w:sz w:val="24"/>
      <w:szCs w:val="48"/>
    </w:rPr>
  </w:style>
  <w:style w:type="character" w:customStyle="1" w:styleId="Cabealho3Carter">
    <w:name w:val="Cabeçalho 3 Caráter"/>
    <w:link w:val="Cabealho3"/>
    <w:rsid w:val="007811D6"/>
    <w:rPr>
      <w:rFonts w:ascii="Verdana" w:eastAsia="MS Gothic" w:hAnsi="Verdana" w:cs="Times New Roman"/>
      <w:bCs/>
      <w:i/>
    </w:rPr>
  </w:style>
  <w:style w:type="paragraph" w:styleId="ndice1">
    <w:name w:val="toc 1"/>
    <w:basedOn w:val="Normal"/>
    <w:next w:val="Normal"/>
    <w:autoRedefine/>
    <w:uiPriority w:val="39"/>
    <w:rsid w:val="008130B9"/>
  </w:style>
  <w:style w:type="paragraph" w:styleId="ndice2">
    <w:name w:val="toc 2"/>
    <w:basedOn w:val="Normal"/>
    <w:next w:val="Normal"/>
    <w:autoRedefine/>
    <w:uiPriority w:val="39"/>
    <w:rsid w:val="008130B9"/>
    <w:pPr>
      <w:ind w:left="240"/>
    </w:pPr>
  </w:style>
  <w:style w:type="paragraph" w:styleId="ndice3">
    <w:name w:val="toc 3"/>
    <w:basedOn w:val="Normal"/>
    <w:next w:val="Normal"/>
    <w:autoRedefine/>
    <w:uiPriority w:val="39"/>
    <w:rsid w:val="008130B9"/>
    <w:pPr>
      <w:ind w:left="480"/>
    </w:pPr>
  </w:style>
  <w:style w:type="paragraph" w:styleId="ndice4">
    <w:name w:val="toc 4"/>
    <w:basedOn w:val="Normal"/>
    <w:next w:val="Normal"/>
    <w:autoRedefine/>
    <w:rsid w:val="008130B9"/>
    <w:pPr>
      <w:ind w:left="720"/>
    </w:pPr>
  </w:style>
  <w:style w:type="paragraph" w:styleId="ndice5">
    <w:name w:val="toc 5"/>
    <w:basedOn w:val="Normal"/>
    <w:next w:val="Normal"/>
    <w:autoRedefine/>
    <w:rsid w:val="008130B9"/>
    <w:pPr>
      <w:ind w:left="960"/>
    </w:pPr>
  </w:style>
  <w:style w:type="paragraph" w:styleId="ndice6">
    <w:name w:val="toc 6"/>
    <w:basedOn w:val="Normal"/>
    <w:next w:val="Normal"/>
    <w:autoRedefine/>
    <w:rsid w:val="008130B9"/>
    <w:pPr>
      <w:ind w:left="1200"/>
    </w:pPr>
  </w:style>
  <w:style w:type="paragraph" w:styleId="ndice7">
    <w:name w:val="toc 7"/>
    <w:basedOn w:val="Normal"/>
    <w:next w:val="Normal"/>
    <w:autoRedefine/>
    <w:rsid w:val="008130B9"/>
    <w:pPr>
      <w:ind w:left="1440"/>
    </w:pPr>
  </w:style>
  <w:style w:type="paragraph" w:styleId="ndice8">
    <w:name w:val="toc 8"/>
    <w:basedOn w:val="Normal"/>
    <w:next w:val="Normal"/>
    <w:autoRedefine/>
    <w:rsid w:val="008130B9"/>
    <w:pPr>
      <w:ind w:left="1680"/>
    </w:pPr>
  </w:style>
  <w:style w:type="paragraph" w:styleId="ndice9">
    <w:name w:val="toc 9"/>
    <w:basedOn w:val="Normal"/>
    <w:next w:val="Normal"/>
    <w:autoRedefine/>
    <w:rsid w:val="008130B9"/>
    <w:pPr>
      <w:ind w:left="1920"/>
    </w:pPr>
  </w:style>
  <w:style w:type="paragraph" w:styleId="ndicedeilustraes">
    <w:name w:val="table of figures"/>
    <w:basedOn w:val="Normal"/>
    <w:next w:val="Normal"/>
    <w:uiPriority w:val="99"/>
    <w:rsid w:val="009028F0"/>
    <w:pPr>
      <w:ind w:left="480" w:hanging="480"/>
    </w:pPr>
  </w:style>
  <w:style w:type="paragraph" w:styleId="Legenda">
    <w:name w:val="caption"/>
    <w:basedOn w:val="Normal"/>
    <w:next w:val="Normal"/>
    <w:unhideWhenUsed/>
    <w:qFormat/>
    <w:rsid w:val="009028F0"/>
    <w:rPr>
      <w:b/>
      <w:bCs/>
      <w:sz w:val="20"/>
      <w:szCs w:val="20"/>
    </w:rPr>
  </w:style>
  <w:style w:type="paragraph" w:styleId="PargrafodaLista">
    <w:name w:val="List Paragraph"/>
    <w:basedOn w:val="Normal"/>
    <w:uiPriority w:val="34"/>
    <w:qFormat/>
    <w:rsid w:val="00AE355C"/>
    <w:pPr>
      <w:ind w:left="720"/>
      <w:contextualSpacing/>
    </w:pPr>
    <w:rPr>
      <w:rFonts w:ascii="Calibri" w:eastAsia="Calibri" w:hAnsi="Calibri"/>
      <w:lang w:val="en-US"/>
    </w:rPr>
  </w:style>
  <w:style w:type="character" w:styleId="MenoNoResolvida">
    <w:name w:val="Unresolved Mention"/>
    <w:basedOn w:val="Tipodeletrapredefinidodopargrafo"/>
    <w:rsid w:val="00E9277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0960">
      <w:bodyDiv w:val="1"/>
      <w:marLeft w:val="0"/>
      <w:marRight w:val="0"/>
      <w:marTop w:val="0"/>
      <w:marBottom w:val="0"/>
      <w:divBdr>
        <w:top w:val="none" w:sz="0" w:space="0" w:color="auto"/>
        <w:left w:val="none" w:sz="0" w:space="0" w:color="auto"/>
        <w:bottom w:val="none" w:sz="0" w:space="0" w:color="auto"/>
        <w:right w:val="none" w:sz="0" w:space="0" w:color="auto"/>
      </w:divBdr>
    </w:div>
    <w:div w:id="135683779">
      <w:bodyDiv w:val="1"/>
      <w:marLeft w:val="0"/>
      <w:marRight w:val="0"/>
      <w:marTop w:val="0"/>
      <w:marBottom w:val="0"/>
      <w:divBdr>
        <w:top w:val="none" w:sz="0" w:space="0" w:color="auto"/>
        <w:left w:val="none" w:sz="0" w:space="0" w:color="auto"/>
        <w:bottom w:val="none" w:sz="0" w:space="0" w:color="auto"/>
        <w:right w:val="none" w:sz="0" w:space="0" w:color="auto"/>
      </w:divBdr>
    </w:div>
    <w:div w:id="440877633">
      <w:bodyDiv w:val="1"/>
      <w:marLeft w:val="0"/>
      <w:marRight w:val="0"/>
      <w:marTop w:val="0"/>
      <w:marBottom w:val="0"/>
      <w:divBdr>
        <w:top w:val="none" w:sz="0" w:space="0" w:color="auto"/>
        <w:left w:val="none" w:sz="0" w:space="0" w:color="auto"/>
        <w:bottom w:val="none" w:sz="0" w:space="0" w:color="auto"/>
        <w:right w:val="none" w:sz="0" w:space="0" w:color="auto"/>
      </w:divBdr>
    </w:div>
    <w:div w:id="1329401990">
      <w:bodyDiv w:val="1"/>
      <w:marLeft w:val="0"/>
      <w:marRight w:val="0"/>
      <w:marTop w:val="0"/>
      <w:marBottom w:val="0"/>
      <w:divBdr>
        <w:top w:val="none" w:sz="0" w:space="0" w:color="auto"/>
        <w:left w:val="none" w:sz="0" w:space="0" w:color="auto"/>
        <w:bottom w:val="none" w:sz="0" w:space="0" w:color="auto"/>
        <w:right w:val="none" w:sz="0" w:space="0" w:color="auto"/>
      </w:divBdr>
    </w:div>
    <w:div w:id="1866013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QVrxiJyLTq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xamples.javacodegeeks.com/desktop-java/awt/event/a-simple-timer-examp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clipse.org/"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1E980-3B6F-45F6-9CA0-4FE0B095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13537</TotalTime>
  <Pages>17</Pages>
  <Words>2565</Words>
  <Characters>13853</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CSY3019 - Graphics Programming</vt:lpstr>
      <vt:lpstr>CSY3019 - Graphics Programming</vt:lpstr>
    </vt:vector>
  </TitlesOfParts>
  <Company>UCN</Company>
  <LinksUpToDate>false</LinksUpToDate>
  <CharactersWithSpaces>16386</CharactersWithSpaces>
  <SharedDoc>false</SharedDoc>
  <HLinks>
    <vt:vector size="36" baseType="variant">
      <vt:variant>
        <vt:i4>589913</vt:i4>
      </vt:variant>
      <vt:variant>
        <vt:i4>81</vt:i4>
      </vt:variant>
      <vt:variant>
        <vt:i4>0</vt:i4>
      </vt:variant>
      <vt:variant>
        <vt:i4>5</vt:i4>
      </vt:variant>
      <vt:variant>
        <vt:lpwstr>http://en.wikipedia.org/wiki/Refactoring</vt:lpwstr>
      </vt:variant>
      <vt:variant>
        <vt:lpwstr/>
      </vt:variant>
      <vt:variant>
        <vt:i4>327690</vt:i4>
      </vt:variant>
      <vt:variant>
        <vt:i4>78</vt:i4>
      </vt:variant>
      <vt:variant>
        <vt:i4>0</vt:i4>
      </vt:variant>
      <vt:variant>
        <vt:i4>5</vt:i4>
      </vt:variant>
      <vt:variant>
        <vt:lpwstr>http://java.sun.com/docs/books/tutorial/essential/exceptions</vt:lpwstr>
      </vt:variant>
      <vt:variant>
        <vt:lpwstr/>
      </vt:variant>
      <vt:variant>
        <vt:i4>4128858</vt:i4>
      </vt:variant>
      <vt:variant>
        <vt:i4>75</vt:i4>
      </vt:variant>
      <vt:variant>
        <vt:i4>0</vt:i4>
      </vt:variant>
      <vt:variant>
        <vt:i4>5</vt:i4>
      </vt:variant>
      <vt:variant>
        <vt:lpwstr>http://www.eclipse.org/</vt:lpwstr>
      </vt:variant>
      <vt:variant>
        <vt:lpwstr/>
      </vt:variant>
      <vt:variant>
        <vt:i4>393219</vt:i4>
      </vt:variant>
      <vt:variant>
        <vt:i4>4108</vt:i4>
      </vt:variant>
      <vt:variant>
        <vt:i4>1026</vt:i4>
      </vt:variant>
      <vt:variant>
        <vt:i4>1</vt:i4>
      </vt:variant>
      <vt:variant>
        <vt:lpwstr>wordIcon</vt:lpwstr>
      </vt:variant>
      <vt:variant>
        <vt:lpwstr/>
      </vt:variant>
      <vt:variant>
        <vt:i4>5242907</vt:i4>
      </vt:variant>
      <vt:variant>
        <vt:i4>18718</vt:i4>
      </vt:variant>
      <vt:variant>
        <vt:i4>1031</vt:i4>
      </vt:variant>
      <vt:variant>
        <vt:i4>1</vt:i4>
      </vt:variant>
      <vt:variant>
        <vt:lpwstr>UCN3</vt:lpwstr>
      </vt:variant>
      <vt:variant>
        <vt:lpwstr/>
      </vt:variant>
      <vt:variant>
        <vt:i4>5242907</vt:i4>
      </vt:variant>
      <vt:variant>
        <vt:i4>18845</vt:i4>
      </vt:variant>
      <vt:variant>
        <vt:i4>1030</vt:i4>
      </vt:variant>
      <vt:variant>
        <vt:i4>1</vt:i4>
      </vt:variant>
      <vt:variant>
        <vt:lpwstr>UCN3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CSY3019 - Graphics Programming</dc:title>
  <dc:subject/>
  <dc:creator>gary.hill@northampton.ac.uk</dc:creator>
  <cp:keywords/>
  <dc:description/>
  <cp:lastModifiedBy>Ana Rosa Gaspar</cp:lastModifiedBy>
  <cp:revision>8</cp:revision>
  <cp:lastPrinted>2011-12-06T13:57:00Z</cp:lastPrinted>
  <dcterms:created xsi:type="dcterms:W3CDTF">2017-02-10T09:01:00Z</dcterms:created>
  <dcterms:modified xsi:type="dcterms:W3CDTF">2018-04-22T19:39:00Z</dcterms:modified>
</cp:coreProperties>
</file>